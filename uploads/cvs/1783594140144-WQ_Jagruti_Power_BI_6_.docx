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327" w:type="dxa"/>
        <w:tblLayout w:type="fixed"/>
        <w:tblLook w:val="0600" w:firstRow="0" w:lastRow="0" w:firstColumn="0" w:lastColumn="0" w:noHBand="1" w:noVBand="1"/>
      </w:tblPr>
      <w:tblGrid>
        <w:gridCol w:w="2977"/>
        <w:gridCol w:w="425"/>
        <w:gridCol w:w="6768"/>
        <w:gridCol w:w="157"/>
      </w:tblGrid>
      <w:tr w:rsidR="00376913" w14:paraId="024D8633" w14:textId="77777777" w:rsidTr="001120C6">
        <w:trPr>
          <w:trHeight w:val="1878"/>
        </w:trPr>
        <w:tc>
          <w:tcPr>
            <w:tcW w:w="10327" w:type="dxa"/>
            <w:gridSpan w:val="4"/>
          </w:tcPr>
          <w:p w14:paraId="6ABCEF88" w14:textId="77561C74" w:rsidR="00376913" w:rsidRPr="00842204" w:rsidRDefault="00D667DE" w:rsidP="00801CBD">
            <w:pPr>
              <w:pStyle w:val="Title"/>
            </w:pPr>
            <w:r>
              <w:t xml:space="preserve">jagruti </w:t>
            </w:r>
            <w:bookmarkStart w:id="0" w:name="_GoBack"/>
            <w:bookmarkEnd w:id="0"/>
            <w:r w:rsidR="00C85336">
              <w:t xml:space="preserve"> </w:t>
            </w:r>
            <w:r w:rsidR="0002627B">
              <w:t xml:space="preserve"> </w:t>
            </w:r>
            <w:r w:rsidR="00A44DF4">
              <w:t xml:space="preserve"> </w:t>
            </w:r>
          </w:p>
          <w:p w14:paraId="0DFB9205" w14:textId="6E6339E2" w:rsidR="00376913" w:rsidRPr="00842204" w:rsidRDefault="00D667DE" w:rsidP="00B3641E">
            <w:pPr>
              <w:pStyle w:val="Subtitle"/>
            </w:pPr>
            <w:r w:rsidRPr="00D667DE">
              <w:t>Power BI</w:t>
            </w:r>
            <w:r w:rsidR="00DA202F" w:rsidRPr="00842204">
              <w:t>,</w:t>
            </w:r>
            <w:r w:rsidR="00C80BEE" w:rsidRPr="00842204">
              <w:t xml:space="preserve"> </w:t>
            </w:r>
            <w:r w:rsidR="0045653C">
              <w:t>6+</w:t>
            </w:r>
          </w:p>
          <w:p w14:paraId="35470A5A" w14:textId="77777777" w:rsidR="0045653C" w:rsidRDefault="00CF288A" w:rsidP="0059324C">
            <w:pPr>
              <w:rPr>
                <w:rFonts w:ascii="Calibri" w:eastAsia="Calibri" w:hAnsi="Calibri" w:cs="Calibri"/>
                <w:sz w:val="24"/>
                <w:szCs w:val="24"/>
              </w:rPr>
            </w:pPr>
            <w:r w:rsidRPr="00B3641E">
              <w:rPr>
                <w:b/>
                <w:color w:val="auto"/>
              </w:rPr>
              <w:t>Summary</w:t>
            </w:r>
            <w:r w:rsidR="00513896" w:rsidRPr="00B3641E">
              <w:rPr>
                <w:b/>
                <w:color w:val="auto"/>
              </w:rPr>
              <w:t>:</w:t>
            </w:r>
            <w:r w:rsidR="00F30769">
              <w:t xml:space="preserve"> </w:t>
            </w:r>
            <w:r w:rsidR="00D667DE" w:rsidRPr="00D667DE">
              <w:t>Microsoft Power BI Developer with 6+ years of IT experience in designing, developing, and supporting enterprise reporting and analytics solutions. Proficient in creating interactive Power BI dashboards, reports, and data models using DAX, Power Query (M), and SQL. Experienced in data extraction, transformation, and integration from multiple data sources to deliver accurate business insights. Skilled in report optimization, troubleshooting, and performance tuning to ensure reliable and efficient reporting solutions. Hands-on experience with CI/CD pipelines, deployment processes, and release management using Azure DevOps. Strong background in preparing technical documentation, functional specifications, test cases, and deployment documents. Experienced in unit testing, defect resolution, and supporting end-to-end software development lifecycle activities. Actively involved in design reviews, platform operational reviews, and stakeholder discussions to ensure solution quality and compliance with business requirements. Proven ability to deliver scalable, high-performance business intelligence solutions that support data-driven decision-making and operational excellence</w:t>
            </w:r>
            <w:r w:rsidR="00D667DE">
              <w:rPr>
                <w:rFonts w:ascii="Calibri" w:eastAsia="Calibri" w:hAnsi="Calibri" w:cs="Calibri"/>
                <w:sz w:val="24"/>
                <w:szCs w:val="24"/>
              </w:rPr>
              <w:t>.</w:t>
            </w:r>
          </w:p>
          <w:p w14:paraId="6D3E18E2" w14:textId="61131CDC" w:rsidR="00D667DE" w:rsidRPr="0045653C" w:rsidRDefault="00D667DE" w:rsidP="0059324C"/>
        </w:tc>
      </w:tr>
      <w:tr w:rsidR="000E24D7" w14:paraId="1354C732" w14:textId="77777777" w:rsidTr="001120C6">
        <w:tblPrEx>
          <w:tblCellMar>
            <w:left w:w="0" w:type="dxa"/>
            <w:right w:w="0" w:type="dxa"/>
          </w:tblCellMar>
        </w:tblPrEx>
        <w:trPr>
          <w:gridAfter w:val="1"/>
          <w:wAfter w:w="157" w:type="dxa"/>
          <w:trHeight w:val="742"/>
        </w:trPr>
        <w:tc>
          <w:tcPr>
            <w:tcW w:w="10170" w:type="dxa"/>
            <w:gridSpan w:val="3"/>
          </w:tcPr>
          <w:p w14:paraId="35B59D00" w14:textId="7412B9FA" w:rsidR="00CF1A12" w:rsidRPr="00842204" w:rsidRDefault="009819EE" w:rsidP="00F04305">
            <w:r w:rsidRPr="00842204">
              <w:rPr>
                <w:noProof/>
              </w:rPr>
              <mc:AlternateContent>
                <mc:Choice Requires="wps">
                  <w:drawing>
                    <wp:anchor distT="0" distB="0" distL="114300" distR="114300" simplePos="0" relativeHeight="251659264" behindDoc="0" locked="0" layoutInCell="1" allowOverlap="1" wp14:anchorId="3BA44AF7" wp14:editId="3E7B0E81">
                      <wp:simplePos x="0" y="0"/>
                      <wp:positionH relativeFrom="column">
                        <wp:posOffset>1905</wp:posOffset>
                      </wp:positionH>
                      <wp:positionV relativeFrom="paragraph">
                        <wp:posOffset>-10795</wp:posOffset>
                      </wp:positionV>
                      <wp:extent cx="6829425" cy="28575"/>
                      <wp:effectExtent l="0" t="0" r="28575" b="28575"/>
                      <wp:wrapNone/>
                      <wp:docPr id="859758802" name="Straight Connector 2"/>
                      <wp:cNvGraphicFramePr/>
                      <a:graphic xmlns:a="http://schemas.openxmlformats.org/drawingml/2006/main">
                        <a:graphicData uri="http://schemas.microsoft.com/office/word/2010/wordprocessingShape">
                          <wps:wsp>
                            <wps:cNvCnPr/>
                            <wps:spPr>
                              <a:xfrm flipV="1">
                                <a:off x="0" y="0"/>
                                <a:ext cx="6829425" cy="28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4B1C0E"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5pt" to="537.9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" strokecolor="black [3213]" strokeweight=".5pt">
                      <v:stroke joinstyle="miter"/>
                    </v:line>
                  </w:pict>
                </mc:Fallback>
              </mc:AlternateContent>
            </w:r>
          </w:p>
        </w:tc>
      </w:tr>
      <w:tr w:rsidR="001120C6" w14:paraId="664CCC4F" w14:textId="77777777" w:rsidTr="001120C6">
        <w:tblPrEx>
          <w:tblCellMar>
            <w:left w:w="0" w:type="dxa"/>
            <w:right w:w="0" w:type="dxa"/>
          </w:tblCellMar>
        </w:tblPrEx>
        <w:trPr>
          <w:gridAfter w:val="1"/>
          <w:wAfter w:w="157" w:type="dxa"/>
          <w:trHeight w:val="166"/>
        </w:trPr>
        <w:tc>
          <w:tcPr>
            <w:tcW w:w="2977" w:type="dxa"/>
          </w:tcPr>
          <w:p w14:paraId="04A1983C" w14:textId="7D14E1A9" w:rsidR="001120C6" w:rsidRPr="00B3641E" w:rsidRDefault="001120C6" w:rsidP="00426C30">
            <w:pPr>
              <w:pStyle w:val="Heading1"/>
              <w:rPr>
                <w:b w:val="0"/>
              </w:rPr>
            </w:pPr>
            <w:r w:rsidRPr="00B3641E">
              <w:rPr>
                <w:b w:val="0"/>
              </w:rPr>
              <w:t>Skills</w:t>
            </w:r>
          </w:p>
          <w:p w14:paraId="4032D11F" w14:textId="77777777" w:rsidR="00D667DE" w:rsidRDefault="00D667DE" w:rsidP="00D667DE">
            <w:pPr>
              <w:rPr>
                <w:color w:val="auto"/>
              </w:rPr>
            </w:pPr>
            <w:r w:rsidRPr="00D667DE">
              <w:rPr>
                <w:b/>
              </w:rPr>
              <w:t>Business Intelligence &amp; Reporting</w:t>
            </w:r>
            <w:r w:rsidRPr="00D667DE">
              <w:rPr>
                <w:b/>
              </w:rPr>
              <w:br/>
            </w:r>
            <w:r>
              <w:rPr>
                <w:rFonts w:ascii="Arial" w:hAnsi="Arial" w:cs="Arial"/>
              </w:rPr>
              <w:t>●</w:t>
            </w:r>
            <w:r>
              <w:t xml:space="preserve"> Microsoft Power BI Dashboard and report development.</w:t>
            </w:r>
            <w:r>
              <w:br/>
            </w:r>
            <w:r>
              <w:rPr>
                <w:rFonts w:ascii="Arial" w:hAnsi="Arial" w:cs="Arial"/>
              </w:rPr>
              <w:t>●</w:t>
            </w:r>
            <w:r>
              <w:t xml:space="preserve"> DAX (Data Analysis Expressions) Measures, KPIs, and calculated fields.</w:t>
            </w:r>
            <w:r>
              <w:br/>
            </w:r>
            <w:r>
              <w:rPr>
                <w:rFonts w:ascii="Arial" w:hAnsi="Arial" w:cs="Arial"/>
              </w:rPr>
              <w:t>●</w:t>
            </w:r>
            <w:r>
              <w:t xml:space="preserve"> Power Query (M) Data extraction, cleansing, and transformation.</w:t>
            </w:r>
            <w:r>
              <w:br/>
            </w:r>
            <w:r>
              <w:rPr>
                <w:rFonts w:ascii="Arial" w:hAnsi="Arial" w:cs="Arial"/>
              </w:rPr>
              <w:t>●</w:t>
            </w:r>
            <w:r>
              <w:t xml:space="preserve"> Data Modeling Building relationships and optimized datasets.</w:t>
            </w:r>
            <w:r>
              <w:br/>
            </w:r>
            <w:r>
              <w:rPr>
                <w:rFonts w:ascii="Arial" w:hAnsi="Arial" w:cs="Arial"/>
              </w:rPr>
              <w:t>●</w:t>
            </w:r>
            <w:r>
              <w:t xml:space="preserve"> Data Visualization Interactive charts and business insights.</w:t>
            </w:r>
          </w:p>
          <w:p w14:paraId="788D5F0F" w14:textId="7135A3B7" w:rsidR="00D667DE" w:rsidRDefault="00D667DE" w:rsidP="00D667DE">
            <w:r w:rsidRPr="00D667DE">
              <w:rPr>
                <w:b/>
              </w:rPr>
              <w:t>Database Technologies</w:t>
            </w:r>
            <w:r w:rsidRPr="00D667DE">
              <w:rPr>
                <w:b/>
              </w:rPr>
              <w:br/>
            </w:r>
            <w:r>
              <w:rPr>
                <w:rFonts w:ascii="Arial" w:hAnsi="Arial" w:cs="Arial"/>
              </w:rPr>
              <w:t>●</w:t>
            </w:r>
            <w:r>
              <w:t xml:space="preserve"> SQL Server Data storage and reporting support.</w:t>
            </w:r>
            <w:r>
              <w:br/>
            </w:r>
            <w:r>
              <w:rPr>
                <w:rFonts w:ascii="Arial" w:hAnsi="Arial" w:cs="Arial"/>
              </w:rPr>
              <w:t>●</w:t>
            </w:r>
            <w:r>
              <w:t xml:space="preserve"> SQL Queries Data retrieval, validation, and analysis.</w:t>
            </w:r>
            <w:r>
              <w:br/>
            </w:r>
            <w:r>
              <w:rPr>
                <w:rFonts w:ascii="Arial" w:hAnsi="Arial" w:cs="Arial"/>
              </w:rPr>
              <w:lastRenderedPageBreak/>
              <w:t>●</w:t>
            </w:r>
            <w:r>
              <w:t xml:space="preserve"> Data Integration Combining data from multiple sources.</w:t>
            </w:r>
            <w:r>
              <w:br/>
            </w:r>
            <w:r>
              <w:rPr>
                <w:rFonts w:ascii="Arial" w:hAnsi="Arial" w:cs="Arial"/>
              </w:rPr>
              <w:t>●</w:t>
            </w:r>
            <w:r>
              <w:t xml:space="preserve"> Data Transformation Cleansing and preparing business data.</w:t>
            </w:r>
          </w:p>
          <w:p w14:paraId="430DFDCE" w14:textId="77777777" w:rsidR="00D667DE" w:rsidRPr="00D667DE" w:rsidRDefault="00D667DE" w:rsidP="00D667DE">
            <w:pPr>
              <w:rPr>
                <w:color w:val="auto"/>
                <w:szCs w:val="20"/>
              </w:rPr>
            </w:pPr>
            <w:r w:rsidRPr="00D667DE">
              <w:rPr>
                <w:b/>
                <w:bCs/>
                <w:szCs w:val="20"/>
                <w:u w:val="single"/>
              </w:rPr>
              <w:t>Microsoft Technologies</w:t>
            </w:r>
            <w:r w:rsidRPr="00D667DE">
              <w:rPr>
                <w:szCs w:val="20"/>
              </w:rPr>
              <w:br/>
            </w:r>
            <w:r w:rsidRPr="00D667DE">
              <w:rPr>
                <w:rFonts w:ascii="Arial" w:hAnsi="Arial" w:cs="Arial"/>
                <w:szCs w:val="20"/>
              </w:rPr>
              <w:t>●</w:t>
            </w:r>
            <w:r w:rsidRPr="00D667DE">
              <w:rPr>
                <w:szCs w:val="20"/>
              </w:rPr>
              <w:t xml:space="preserve"> Microsoft Dynamics 365 CRM customization and configuration.</w:t>
            </w:r>
            <w:r w:rsidRPr="00D667DE">
              <w:rPr>
                <w:szCs w:val="20"/>
              </w:rPr>
              <w:br/>
            </w:r>
            <w:r w:rsidRPr="00D667DE">
              <w:rPr>
                <w:rFonts w:ascii="Arial" w:hAnsi="Arial" w:cs="Arial"/>
                <w:szCs w:val="20"/>
              </w:rPr>
              <w:t>●</w:t>
            </w:r>
            <w:r w:rsidRPr="00D667DE">
              <w:rPr>
                <w:szCs w:val="20"/>
              </w:rPr>
              <w:t xml:space="preserve"> Microsoft Power Apps Canvas and Model-Driven application development.</w:t>
            </w:r>
            <w:r w:rsidRPr="00D667DE">
              <w:rPr>
                <w:szCs w:val="20"/>
              </w:rPr>
              <w:br/>
            </w:r>
            <w:r w:rsidRPr="00D667DE">
              <w:rPr>
                <w:rFonts w:ascii="Arial" w:hAnsi="Arial" w:cs="Arial"/>
                <w:szCs w:val="20"/>
              </w:rPr>
              <w:t>●</w:t>
            </w:r>
            <w:r w:rsidRPr="00D667DE">
              <w:rPr>
                <w:szCs w:val="20"/>
              </w:rPr>
              <w:t xml:space="preserve"> Microsoft Power Automate Workflow and process automation.</w:t>
            </w:r>
            <w:r w:rsidRPr="00D667DE">
              <w:rPr>
                <w:szCs w:val="20"/>
              </w:rPr>
              <w:br/>
            </w:r>
            <w:r w:rsidRPr="00D667DE">
              <w:rPr>
                <w:rFonts w:ascii="Arial" w:hAnsi="Arial" w:cs="Arial"/>
                <w:szCs w:val="20"/>
              </w:rPr>
              <w:t>●</w:t>
            </w:r>
            <w:r w:rsidRPr="00D667DE">
              <w:rPr>
                <w:szCs w:val="20"/>
              </w:rPr>
              <w:t xml:space="preserve"> Microsoft Power Pages External user portal development.</w:t>
            </w:r>
            <w:r w:rsidRPr="00D667DE">
              <w:rPr>
                <w:szCs w:val="20"/>
              </w:rPr>
              <w:br/>
            </w:r>
            <w:r w:rsidRPr="00D667DE">
              <w:rPr>
                <w:rFonts w:ascii="Arial" w:hAnsi="Arial" w:cs="Arial"/>
                <w:szCs w:val="20"/>
              </w:rPr>
              <w:t>●</w:t>
            </w:r>
            <w:r w:rsidRPr="00D667DE">
              <w:rPr>
                <w:szCs w:val="20"/>
              </w:rPr>
              <w:t xml:space="preserve"> Microsoft Dataverse Data management and application backend.</w:t>
            </w:r>
          </w:p>
          <w:p w14:paraId="0ACEA965" w14:textId="77777777" w:rsidR="00D667DE" w:rsidRPr="00D667DE" w:rsidRDefault="00D667DE" w:rsidP="00D667DE">
            <w:pPr>
              <w:rPr>
                <w:szCs w:val="20"/>
              </w:rPr>
            </w:pPr>
            <w:r w:rsidRPr="00D667DE">
              <w:rPr>
                <w:b/>
                <w:bCs/>
                <w:szCs w:val="20"/>
                <w:u w:val="single"/>
              </w:rPr>
              <w:t>Development &amp; Customization</w:t>
            </w:r>
            <w:r w:rsidRPr="00D667DE">
              <w:rPr>
                <w:szCs w:val="20"/>
              </w:rPr>
              <w:br/>
            </w:r>
            <w:r w:rsidRPr="00D667DE">
              <w:rPr>
                <w:rFonts w:ascii="Arial" w:hAnsi="Arial" w:cs="Arial"/>
                <w:szCs w:val="20"/>
              </w:rPr>
              <w:t>●</w:t>
            </w:r>
            <w:r w:rsidRPr="00D667DE">
              <w:rPr>
                <w:szCs w:val="20"/>
              </w:rPr>
              <w:t xml:space="preserve"> JavaScript Form scripting and client-side customization.</w:t>
            </w:r>
            <w:r w:rsidRPr="00D667DE">
              <w:rPr>
                <w:szCs w:val="20"/>
              </w:rPr>
              <w:br/>
            </w:r>
            <w:r w:rsidRPr="00D667DE">
              <w:rPr>
                <w:rFonts w:ascii="Arial" w:hAnsi="Arial" w:cs="Arial"/>
                <w:szCs w:val="20"/>
              </w:rPr>
              <w:t>●</w:t>
            </w:r>
            <w:r w:rsidRPr="00D667DE">
              <w:rPr>
                <w:szCs w:val="20"/>
              </w:rPr>
              <w:t xml:space="preserve"> C# Plugin and custom business logic development.</w:t>
            </w:r>
            <w:r w:rsidRPr="00D667DE">
              <w:rPr>
                <w:szCs w:val="20"/>
              </w:rPr>
              <w:br/>
            </w:r>
            <w:r w:rsidRPr="00D667DE">
              <w:rPr>
                <w:rFonts w:ascii="Arial" w:hAnsi="Arial" w:cs="Arial"/>
                <w:szCs w:val="20"/>
              </w:rPr>
              <w:t>●</w:t>
            </w:r>
            <w:r w:rsidRPr="00D667DE">
              <w:rPr>
                <w:szCs w:val="20"/>
              </w:rPr>
              <w:t xml:space="preserve"> Plugin Development Event-driven automation and validations.</w:t>
            </w:r>
            <w:r w:rsidRPr="00D667DE">
              <w:rPr>
                <w:szCs w:val="20"/>
              </w:rPr>
              <w:br/>
            </w:r>
            <w:r w:rsidRPr="00D667DE">
              <w:rPr>
                <w:rFonts w:ascii="Arial" w:hAnsi="Arial" w:cs="Arial"/>
                <w:szCs w:val="20"/>
              </w:rPr>
              <w:t>●</w:t>
            </w:r>
            <w:r w:rsidRPr="00D667DE">
              <w:rPr>
                <w:szCs w:val="20"/>
              </w:rPr>
              <w:t xml:space="preserve"> FetchXML Data retrieval and reporting queries.</w:t>
            </w:r>
            <w:r w:rsidRPr="00D667DE">
              <w:rPr>
                <w:szCs w:val="20"/>
              </w:rPr>
              <w:br/>
            </w:r>
            <w:r w:rsidRPr="00D667DE">
              <w:rPr>
                <w:rFonts w:ascii="Arial" w:hAnsi="Arial" w:cs="Arial"/>
                <w:szCs w:val="20"/>
              </w:rPr>
              <w:t>●</w:t>
            </w:r>
            <w:r w:rsidRPr="00D667DE">
              <w:rPr>
                <w:szCs w:val="20"/>
              </w:rPr>
              <w:t xml:space="preserve"> Business Process Flows Process automation and tracking.</w:t>
            </w:r>
          </w:p>
          <w:p w14:paraId="35454E33" w14:textId="77777777" w:rsidR="00D667DE" w:rsidRPr="00D667DE" w:rsidRDefault="00D667DE" w:rsidP="00D667DE">
            <w:pPr>
              <w:rPr>
                <w:szCs w:val="20"/>
              </w:rPr>
            </w:pPr>
            <w:r w:rsidRPr="00D667DE">
              <w:rPr>
                <w:b/>
                <w:bCs/>
                <w:szCs w:val="20"/>
                <w:u w:val="single"/>
              </w:rPr>
              <w:t>DevOps &amp; Deployment</w:t>
            </w:r>
            <w:r w:rsidRPr="00D667DE">
              <w:rPr>
                <w:szCs w:val="20"/>
              </w:rPr>
              <w:br/>
            </w:r>
            <w:r w:rsidRPr="00D667DE">
              <w:rPr>
                <w:rFonts w:ascii="Arial" w:hAnsi="Arial" w:cs="Arial"/>
                <w:szCs w:val="20"/>
              </w:rPr>
              <w:t>●</w:t>
            </w:r>
            <w:r w:rsidRPr="00D667DE">
              <w:rPr>
                <w:szCs w:val="20"/>
              </w:rPr>
              <w:t xml:space="preserve"> Azure DevOps Source control and release management.</w:t>
            </w:r>
            <w:r w:rsidRPr="00D667DE">
              <w:rPr>
                <w:szCs w:val="20"/>
              </w:rPr>
              <w:br/>
            </w:r>
            <w:r w:rsidRPr="00D667DE">
              <w:rPr>
                <w:rFonts w:ascii="Arial" w:hAnsi="Arial" w:cs="Arial"/>
                <w:szCs w:val="20"/>
              </w:rPr>
              <w:t>●</w:t>
            </w:r>
            <w:r w:rsidRPr="00D667DE">
              <w:rPr>
                <w:szCs w:val="20"/>
              </w:rPr>
              <w:t xml:space="preserve"> CI/CD Pipelines Automated build and deployment processes.</w:t>
            </w:r>
            <w:r w:rsidRPr="00D667DE">
              <w:rPr>
                <w:szCs w:val="20"/>
              </w:rPr>
              <w:br/>
            </w:r>
            <w:r w:rsidRPr="00D667DE">
              <w:rPr>
                <w:rFonts w:ascii="Arial" w:hAnsi="Arial" w:cs="Arial"/>
                <w:szCs w:val="20"/>
              </w:rPr>
              <w:t>●</w:t>
            </w:r>
            <w:r w:rsidRPr="00D667DE">
              <w:rPr>
                <w:szCs w:val="20"/>
              </w:rPr>
              <w:t xml:space="preserve"> Solution Deployment Environment migration and releases.</w:t>
            </w:r>
            <w:r w:rsidRPr="00D667DE">
              <w:rPr>
                <w:szCs w:val="20"/>
              </w:rPr>
              <w:br/>
            </w:r>
            <w:r w:rsidRPr="00D667DE">
              <w:rPr>
                <w:rFonts w:ascii="Arial" w:hAnsi="Arial" w:cs="Arial"/>
                <w:szCs w:val="20"/>
              </w:rPr>
              <w:t>●</w:t>
            </w:r>
            <w:r w:rsidRPr="00D667DE">
              <w:rPr>
                <w:szCs w:val="20"/>
              </w:rPr>
              <w:t xml:space="preserve"> XRMToolBox Administration and productivity tools.</w:t>
            </w:r>
          </w:p>
          <w:p w14:paraId="3ED5D172" w14:textId="77777777" w:rsidR="00D667DE" w:rsidRPr="00D667DE" w:rsidRDefault="00D667DE" w:rsidP="00D667DE">
            <w:pPr>
              <w:rPr>
                <w:szCs w:val="20"/>
              </w:rPr>
            </w:pPr>
            <w:r w:rsidRPr="00D667DE">
              <w:rPr>
                <w:b/>
                <w:bCs/>
                <w:szCs w:val="20"/>
                <w:u w:val="single"/>
              </w:rPr>
              <w:t>Testing &amp; Documentation</w:t>
            </w:r>
            <w:r w:rsidRPr="00D667DE">
              <w:rPr>
                <w:szCs w:val="20"/>
              </w:rPr>
              <w:br/>
            </w:r>
            <w:r w:rsidRPr="00D667DE">
              <w:rPr>
                <w:rFonts w:ascii="Arial" w:hAnsi="Arial" w:cs="Arial"/>
                <w:szCs w:val="20"/>
              </w:rPr>
              <w:t>●</w:t>
            </w:r>
            <w:r w:rsidRPr="00D667DE">
              <w:rPr>
                <w:szCs w:val="20"/>
              </w:rPr>
              <w:t xml:space="preserve"> Unit Testing Validation of </w:t>
            </w:r>
            <w:r w:rsidRPr="00D667DE">
              <w:rPr>
                <w:szCs w:val="20"/>
              </w:rPr>
              <w:lastRenderedPageBreak/>
              <w:t>application functionality.</w:t>
            </w:r>
            <w:r w:rsidRPr="00D667DE">
              <w:rPr>
                <w:szCs w:val="20"/>
              </w:rPr>
              <w:br/>
            </w:r>
            <w:r w:rsidRPr="00D667DE">
              <w:rPr>
                <w:rFonts w:ascii="Arial" w:hAnsi="Arial" w:cs="Arial"/>
                <w:szCs w:val="20"/>
              </w:rPr>
              <w:t>●</w:t>
            </w:r>
            <w:r w:rsidRPr="00D667DE">
              <w:rPr>
                <w:szCs w:val="20"/>
              </w:rPr>
              <w:t xml:space="preserve"> Test Case Preparation Functional and regression testing support.</w:t>
            </w:r>
            <w:r w:rsidRPr="00D667DE">
              <w:rPr>
                <w:szCs w:val="20"/>
              </w:rPr>
              <w:br/>
            </w:r>
            <w:r w:rsidRPr="00D667DE">
              <w:rPr>
                <w:rFonts w:ascii="Arial" w:hAnsi="Arial" w:cs="Arial"/>
                <w:szCs w:val="20"/>
              </w:rPr>
              <w:t>●</w:t>
            </w:r>
            <w:r w:rsidRPr="00D667DE">
              <w:rPr>
                <w:szCs w:val="20"/>
              </w:rPr>
              <w:t xml:space="preserve"> Technical Documentation Design and implementation documents.</w:t>
            </w:r>
            <w:r w:rsidRPr="00D667DE">
              <w:rPr>
                <w:szCs w:val="20"/>
              </w:rPr>
              <w:br/>
            </w:r>
            <w:r w:rsidRPr="00D667DE">
              <w:rPr>
                <w:rFonts w:ascii="Arial" w:hAnsi="Arial" w:cs="Arial"/>
                <w:szCs w:val="20"/>
              </w:rPr>
              <w:t>●</w:t>
            </w:r>
            <w:r w:rsidRPr="00D667DE">
              <w:rPr>
                <w:szCs w:val="20"/>
              </w:rPr>
              <w:t xml:space="preserve"> Functional Documentation Business requirements and user guides.</w:t>
            </w:r>
            <w:r w:rsidRPr="00D667DE">
              <w:rPr>
                <w:szCs w:val="20"/>
              </w:rPr>
              <w:br/>
            </w:r>
            <w:r w:rsidRPr="00D667DE">
              <w:rPr>
                <w:rFonts w:ascii="Arial" w:hAnsi="Arial" w:cs="Arial"/>
                <w:szCs w:val="20"/>
              </w:rPr>
              <w:t>●</w:t>
            </w:r>
            <w:r w:rsidRPr="00D667DE">
              <w:rPr>
                <w:szCs w:val="20"/>
              </w:rPr>
              <w:t xml:space="preserve"> Design Reviews Solution review and quality assurance.</w:t>
            </w:r>
            <w:r w:rsidRPr="00D667DE">
              <w:rPr>
                <w:szCs w:val="20"/>
              </w:rPr>
              <w:br/>
            </w:r>
            <w:r w:rsidRPr="00D667DE">
              <w:rPr>
                <w:rFonts w:ascii="Arial" w:hAnsi="Arial" w:cs="Arial"/>
                <w:szCs w:val="20"/>
              </w:rPr>
              <w:t>●</w:t>
            </w:r>
            <w:r w:rsidRPr="00D667DE">
              <w:rPr>
                <w:szCs w:val="20"/>
              </w:rPr>
              <w:t xml:space="preserve"> Platform Operational Reviews Monitoring and support activities.</w:t>
            </w:r>
          </w:p>
          <w:p w14:paraId="31D6A75B" w14:textId="7D97B20C" w:rsidR="00D667DE" w:rsidRPr="00D667DE" w:rsidRDefault="00D667DE" w:rsidP="00D667DE">
            <w:bookmarkStart w:id="1" w:name="_26n3qm5e4p03"/>
            <w:bookmarkEnd w:id="1"/>
            <w:r w:rsidRPr="00D667DE">
              <w:rPr>
                <w:b/>
                <w:bCs/>
                <w:szCs w:val="20"/>
                <w:u w:val="single"/>
              </w:rPr>
              <w:t>Support &amp; Optimization</w:t>
            </w:r>
            <w:r w:rsidRPr="00D667DE">
              <w:rPr>
                <w:szCs w:val="20"/>
              </w:rPr>
              <w:br/>
            </w:r>
            <w:r w:rsidRPr="00D667DE">
              <w:rPr>
                <w:rFonts w:ascii="Arial" w:hAnsi="Arial" w:cs="Arial"/>
                <w:szCs w:val="20"/>
              </w:rPr>
              <w:t>●</w:t>
            </w:r>
            <w:r w:rsidRPr="00D667DE">
              <w:rPr>
                <w:szCs w:val="20"/>
              </w:rPr>
              <w:t xml:space="preserve"> Troubleshooting Issue analysis and defect resolution.</w:t>
            </w:r>
            <w:r w:rsidRPr="00D667DE">
              <w:rPr>
                <w:szCs w:val="20"/>
              </w:rPr>
              <w:br/>
            </w:r>
            <w:r w:rsidRPr="00D667DE">
              <w:rPr>
                <w:rFonts w:ascii="Arial" w:hAnsi="Arial" w:cs="Arial"/>
                <w:szCs w:val="20"/>
              </w:rPr>
              <w:t>●</w:t>
            </w:r>
            <w:r w:rsidRPr="00D667DE">
              <w:rPr>
                <w:szCs w:val="20"/>
              </w:rPr>
              <w:t xml:space="preserve"> Performance Optimization Improving report and application efficiency.</w:t>
            </w:r>
            <w:r w:rsidRPr="00D667DE">
              <w:rPr>
                <w:szCs w:val="20"/>
              </w:rPr>
              <w:br/>
            </w:r>
            <w:r w:rsidRPr="00D667DE">
              <w:rPr>
                <w:rFonts w:ascii="Arial" w:hAnsi="Arial" w:cs="Arial"/>
                <w:szCs w:val="20"/>
              </w:rPr>
              <w:t>●</w:t>
            </w:r>
            <w:r w:rsidRPr="00D667DE">
              <w:rPr>
                <w:szCs w:val="20"/>
              </w:rPr>
              <w:t xml:space="preserve"> Production Support User support and incident management.</w:t>
            </w:r>
            <w:r w:rsidRPr="00D667DE">
              <w:rPr>
                <w:szCs w:val="20"/>
              </w:rPr>
              <w:br/>
            </w:r>
            <w:r w:rsidRPr="00D667DE">
              <w:rPr>
                <w:rFonts w:ascii="Arial" w:hAnsi="Arial" w:cs="Arial"/>
                <w:szCs w:val="20"/>
              </w:rPr>
              <w:t>●</w:t>
            </w:r>
            <w:r w:rsidRPr="00D667DE">
              <w:rPr>
                <w:szCs w:val="20"/>
              </w:rPr>
              <w:t xml:space="preserve"> Security Roles &amp; Permissions Access control and governance</w:t>
            </w:r>
            <w:r>
              <w:t>.</w:t>
            </w:r>
          </w:p>
          <w:p w14:paraId="481A1523" w14:textId="11E832DF" w:rsidR="00F30769" w:rsidRDefault="00F30769" w:rsidP="00F30769"/>
          <w:p w14:paraId="7E8D01E8" w14:textId="77777777" w:rsidR="00ED6391" w:rsidRDefault="00B7065E" w:rsidP="0045653C">
            <w:pPr>
              <w:pStyle w:val="Heading1"/>
            </w:pPr>
            <w:r>
              <w:t>EDUCATION</w:t>
            </w:r>
            <w:r w:rsidR="00902082">
              <w:t xml:space="preserve"> </w:t>
            </w:r>
          </w:p>
          <w:p w14:paraId="681DF4D3" w14:textId="77777777" w:rsidR="00D667DE" w:rsidRDefault="00D667DE" w:rsidP="00D667DE">
            <w:pPr>
              <w:rPr>
                <w:color w:val="auto"/>
              </w:rPr>
            </w:pPr>
            <w:r>
              <w:t>Post-Graduation (Master's Degree) | 2016 | CGPA: 5.09</w:t>
            </w:r>
          </w:p>
          <w:p w14:paraId="074B6F96" w14:textId="77777777" w:rsidR="0045653C" w:rsidRDefault="00D667DE" w:rsidP="00D667DE">
            <w:bookmarkStart w:id="2" w:name="_99g9xc5paj9i"/>
            <w:bookmarkEnd w:id="2"/>
            <w:r>
              <w:t>Graduation (Bachelor's Degree) | 2014 | CGPA: 6.17</w:t>
            </w:r>
          </w:p>
          <w:p w14:paraId="6D7DE89F" w14:textId="77777777" w:rsidR="00D667DE" w:rsidRDefault="00D667DE" w:rsidP="00D667DE"/>
          <w:p w14:paraId="29F3780D" w14:textId="77777777" w:rsidR="00D667DE" w:rsidRDefault="00D667DE" w:rsidP="00D667DE">
            <w:pPr>
              <w:pStyle w:val="Heading1"/>
            </w:pPr>
            <w:r>
              <w:t>certification</w:t>
            </w:r>
          </w:p>
          <w:p w14:paraId="53446275" w14:textId="77777777" w:rsidR="00D667DE" w:rsidRDefault="00D667DE" w:rsidP="00D667DE">
            <w:pPr>
              <w:rPr>
                <w:color w:val="auto"/>
              </w:rPr>
            </w:pPr>
            <w:r>
              <w:t>Microsoft Certified: Power Platform Functional Consultant Associate (PL-200)</w:t>
            </w:r>
          </w:p>
          <w:p w14:paraId="38365AA0" w14:textId="79BEDB64" w:rsidR="00D667DE" w:rsidRPr="00D667DE" w:rsidRDefault="00D667DE" w:rsidP="00D667DE"/>
        </w:tc>
        <w:tc>
          <w:tcPr>
            <w:tcW w:w="425" w:type="dxa"/>
          </w:tcPr>
          <w:p w14:paraId="183F8D29" w14:textId="77777777" w:rsidR="001120C6" w:rsidRDefault="001120C6" w:rsidP="00222D15"/>
        </w:tc>
        <w:tc>
          <w:tcPr>
            <w:tcW w:w="6768" w:type="dxa"/>
          </w:tcPr>
          <w:p w14:paraId="6CEBAD5A" w14:textId="555597C1" w:rsidR="006E2844" w:rsidRDefault="006E2844" w:rsidP="00DA202F">
            <w:pPr>
              <w:pStyle w:val="Heading1"/>
            </w:pPr>
            <w:r>
              <w:t>experience</w:t>
            </w:r>
            <w:r w:rsidR="00125D30" w:rsidRPr="00CC6179">
              <w:rPr>
                <w:w w:val="85"/>
              </w:rPr>
              <w:t xml:space="preserve"> </w:t>
            </w:r>
            <w:r w:rsidR="00125D30">
              <w:t xml:space="preserve"> </w:t>
            </w:r>
          </w:p>
          <w:p w14:paraId="308351E4" w14:textId="77777777" w:rsidR="006E2844" w:rsidRDefault="006E2844" w:rsidP="006E2844">
            <w:pPr>
              <w:pStyle w:val="Heading2"/>
            </w:pPr>
            <w:r>
              <w:t>WitQualis technologies PVT LTD</w:t>
            </w:r>
          </w:p>
          <w:p w14:paraId="5FBA0CB4" w14:textId="68A701DF" w:rsidR="006E2844" w:rsidRPr="006E2844" w:rsidRDefault="006E2844" w:rsidP="00125D30">
            <w:r>
              <w:t>As</w:t>
            </w:r>
            <w:r w:rsidR="00ED6391">
              <w:t xml:space="preserve"> </w:t>
            </w:r>
            <w:r w:rsidR="00D667DE" w:rsidRPr="00D667DE">
              <w:t>Power BI</w:t>
            </w:r>
            <w:r w:rsidR="00420928">
              <w:t xml:space="preserve">,  </w:t>
            </w:r>
          </w:p>
          <w:p w14:paraId="3878FDA4" w14:textId="0C094C5D" w:rsidR="00A44DF4" w:rsidRDefault="00A44DF4" w:rsidP="0002627B">
            <w:pPr>
              <w:rPr>
                <w:b/>
              </w:rPr>
            </w:pPr>
          </w:p>
          <w:p w14:paraId="25F15041" w14:textId="77777777" w:rsidR="0045653C" w:rsidRDefault="0045653C" w:rsidP="0002627B">
            <w:r w:rsidRPr="0045653C">
              <w:t xml:space="preserve">Other ORGANIZATION </w:t>
            </w:r>
          </w:p>
          <w:p w14:paraId="09D6D973" w14:textId="77777777" w:rsidR="001120C6" w:rsidRDefault="0045653C" w:rsidP="0002627B">
            <w:r w:rsidRPr="0045653C">
              <w:t xml:space="preserve">Different Roles  </w:t>
            </w:r>
            <w:r w:rsidR="00A44DF4">
              <w:t xml:space="preserve"> </w:t>
            </w:r>
          </w:p>
          <w:p w14:paraId="25950071" w14:textId="77777777" w:rsidR="0045653C" w:rsidRDefault="0045653C" w:rsidP="0002627B"/>
          <w:p w14:paraId="6C4885FD" w14:textId="77777777" w:rsidR="0045653C" w:rsidRDefault="0045653C" w:rsidP="0045653C">
            <w:pPr>
              <w:pStyle w:val="Heading1"/>
            </w:pPr>
            <w:r>
              <w:t>ProjectS</w:t>
            </w:r>
          </w:p>
          <w:p w14:paraId="53072A1E" w14:textId="22122EE1" w:rsidR="00D667DE" w:rsidRPr="00D667DE" w:rsidRDefault="00D667DE" w:rsidP="00D667DE">
            <w:pPr>
              <w:rPr>
                <w:b/>
                <w:bCs/>
                <w:color w:val="auto"/>
                <w:szCs w:val="20"/>
              </w:rPr>
            </w:pPr>
            <w:r w:rsidRPr="00D667DE">
              <w:rPr>
                <w:b/>
                <w:bCs/>
                <w:szCs w:val="20"/>
                <w:u w:val="single"/>
              </w:rPr>
              <w:t xml:space="preserve">Project #1: </w:t>
            </w:r>
            <w:proofErr w:type="spellStart"/>
            <w:r w:rsidRPr="00D667DE">
              <w:t>CureWell</w:t>
            </w:r>
            <w:proofErr w:type="spellEnd"/>
            <w:r w:rsidRPr="00D667DE">
              <w:t xml:space="preserve"> Healthcare</w:t>
            </w:r>
            <w:r w:rsidRPr="00D667DE">
              <w:rPr>
                <w:szCs w:val="20"/>
              </w:rPr>
              <w:br/>
            </w:r>
            <w:r w:rsidRPr="00D667DE">
              <w:rPr>
                <w:b/>
                <w:bCs/>
                <w:szCs w:val="20"/>
                <w:u w:val="single"/>
              </w:rPr>
              <w:t>Role</w:t>
            </w:r>
            <w:r w:rsidRPr="00D667DE">
              <w:rPr>
                <w:b/>
                <w:bCs/>
                <w:szCs w:val="20"/>
              </w:rPr>
              <w:t>:</w:t>
            </w:r>
            <w:r w:rsidRPr="00D667DE">
              <w:rPr>
                <w:szCs w:val="20"/>
              </w:rPr>
              <w:t xml:space="preserve"> Power BI Developer / Power Platform Developer</w:t>
            </w:r>
            <w:r w:rsidRPr="00D667DE">
              <w:rPr>
                <w:szCs w:val="20"/>
              </w:rPr>
              <w:br/>
            </w:r>
            <w:r w:rsidRPr="00D667DE">
              <w:rPr>
                <w:b/>
                <w:bCs/>
                <w:szCs w:val="20"/>
                <w:u w:val="single"/>
              </w:rPr>
              <w:t>Technologies</w:t>
            </w:r>
            <w:r w:rsidRPr="00D667DE">
              <w:rPr>
                <w:b/>
                <w:bCs/>
                <w:szCs w:val="20"/>
              </w:rPr>
              <w:t>:</w:t>
            </w:r>
            <w:r w:rsidRPr="00D667DE">
              <w:rPr>
                <w:szCs w:val="20"/>
              </w:rPr>
              <w:t xml:space="preserve"> Power BI, DAX, Power Query (M), SQL, Microsoft Dataverse, Azure DevOps, Power Automate, CI/CD</w:t>
            </w:r>
            <w:r w:rsidRPr="00D667DE">
              <w:rPr>
                <w:szCs w:val="20"/>
              </w:rPr>
              <w:br/>
            </w:r>
            <w:r w:rsidRPr="00D667DE">
              <w:rPr>
                <w:b/>
                <w:bCs/>
                <w:szCs w:val="20"/>
                <w:u w:val="single"/>
              </w:rPr>
              <w:t>Description</w:t>
            </w:r>
            <w:r w:rsidRPr="00D667DE">
              <w:rPr>
                <w:b/>
                <w:bCs/>
                <w:szCs w:val="20"/>
              </w:rPr>
              <w:t>:</w:t>
            </w:r>
            <w:r w:rsidRPr="00D667DE">
              <w:rPr>
                <w:szCs w:val="20"/>
              </w:rPr>
              <w:br/>
              <w:t xml:space="preserve">CureWell Healthcare is a healthcare management and analytics platform designed to streamline patient operations, appointment scheduling, billing processes, and healthcare performance monitoring. The solution provides centralized reporting and business intelligence capabilities to help management track operational efficiency, patient trends, revenue performance, and service quality through </w:t>
            </w:r>
            <w:r w:rsidRPr="00D667DE">
              <w:rPr>
                <w:szCs w:val="20"/>
              </w:rPr>
              <w:lastRenderedPageBreak/>
              <w:t>interactive dashboards and automated reporting.</w:t>
            </w:r>
            <w:r w:rsidRPr="00D667DE">
              <w:rPr>
                <w:szCs w:val="20"/>
              </w:rPr>
              <w:br/>
            </w:r>
            <w:r w:rsidRPr="00D667DE">
              <w:rPr>
                <w:b/>
                <w:bCs/>
                <w:szCs w:val="20"/>
                <w:u w:val="single"/>
              </w:rPr>
              <w:t xml:space="preserve">Roles &amp; Responsibilities: </w:t>
            </w:r>
          </w:p>
          <w:p w14:paraId="54E79CAF" w14:textId="77777777" w:rsidR="00D667DE" w:rsidRPr="00D667DE" w:rsidRDefault="00D667DE" w:rsidP="00D667DE">
            <w:pPr>
              <w:pStyle w:val="ListParagraph"/>
              <w:numPr>
                <w:ilvl w:val="0"/>
                <w:numId w:val="23"/>
              </w:numPr>
              <w:rPr>
                <w:szCs w:val="20"/>
              </w:rPr>
            </w:pPr>
            <w:r w:rsidRPr="00D667DE">
              <w:rPr>
                <w:szCs w:val="20"/>
              </w:rPr>
              <w:t>Developed interactive Power BI dashboards and scorecards to monitor patient volume, treatment outcomes, revenue performance, appointment utilization, and operational KPIs.</w:t>
            </w:r>
          </w:p>
          <w:p w14:paraId="5472D2F8" w14:textId="77777777" w:rsidR="00D667DE" w:rsidRPr="00D667DE" w:rsidRDefault="00D667DE" w:rsidP="00D667DE">
            <w:pPr>
              <w:pStyle w:val="ListParagraph"/>
              <w:numPr>
                <w:ilvl w:val="0"/>
                <w:numId w:val="23"/>
              </w:numPr>
              <w:rPr>
                <w:szCs w:val="20"/>
              </w:rPr>
            </w:pPr>
            <w:r w:rsidRPr="00D667DE">
              <w:rPr>
                <w:szCs w:val="20"/>
              </w:rPr>
              <w:t>Designed and maintained scalable data models by integrating data from Dataverse, SQL Server, and external healthcare systems using Power Query (M) for accurate reporting.</w:t>
            </w:r>
          </w:p>
          <w:p w14:paraId="5414556D" w14:textId="77777777" w:rsidR="00D667DE" w:rsidRPr="00D667DE" w:rsidRDefault="00D667DE" w:rsidP="00D667DE">
            <w:pPr>
              <w:pStyle w:val="ListParagraph"/>
              <w:numPr>
                <w:ilvl w:val="0"/>
                <w:numId w:val="23"/>
              </w:numPr>
              <w:rPr>
                <w:szCs w:val="20"/>
              </w:rPr>
            </w:pPr>
            <w:r w:rsidRPr="00D667DE">
              <w:rPr>
                <w:szCs w:val="20"/>
              </w:rPr>
              <w:t>Created advanced DAX measures, KPIs, and calculations to support trend analysis, forecasting, and executive decision-making while improving report performance.</w:t>
            </w:r>
          </w:p>
          <w:p w14:paraId="2B1E0E91" w14:textId="77777777" w:rsidR="00D667DE" w:rsidRPr="00D667DE" w:rsidRDefault="00D667DE" w:rsidP="00D667DE">
            <w:pPr>
              <w:pStyle w:val="ListParagraph"/>
              <w:numPr>
                <w:ilvl w:val="0"/>
                <w:numId w:val="23"/>
              </w:numPr>
              <w:rPr>
                <w:szCs w:val="20"/>
              </w:rPr>
            </w:pPr>
            <w:r w:rsidRPr="00D667DE">
              <w:rPr>
                <w:szCs w:val="20"/>
              </w:rPr>
              <w:t>Prepared functional and technical documentation, test cases, and design specifications, while participating in reviews to ensure reporting quality and compliance.</w:t>
            </w:r>
          </w:p>
          <w:p w14:paraId="3B218D98" w14:textId="77777777" w:rsidR="00D667DE" w:rsidRPr="00D667DE" w:rsidRDefault="00D667DE" w:rsidP="00D667DE">
            <w:pPr>
              <w:pStyle w:val="ListParagraph"/>
              <w:numPr>
                <w:ilvl w:val="0"/>
                <w:numId w:val="23"/>
              </w:numPr>
              <w:rPr>
                <w:szCs w:val="20"/>
              </w:rPr>
            </w:pPr>
            <w:bookmarkStart w:id="3" w:name="_7o9djymdm39a"/>
            <w:bookmarkEnd w:id="3"/>
            <w:r w:rsidRPr="00D667DE">
              <w:rPr>
                <w:szCs w:val="20"/>
              </w:rPr>
              <w:t>Managed report deployments through Azure DevOps CI/CD pipelines, provided production support, resolved data issues, and optimized report refresh and dashboard performance.</w:t>
            </w:r>
          </w:p>
          <w:p w14:paraId="1141CD8C" w14:textId="300EF499" w:rsidR="00D667DE" w:rsidRPr="00D667DE" w:rsidRDefault="00D667DE" w:rsidP="00D667DE">
            <w:pPr>
              <w:rPr>
                <w:rFonts w:eastAsia="Arial" w:cs="Arial"/>
                <w:szCs w:val="20"/>
              </w:rPr>
            </w:pPr>
            <w:bookmarkStart w:id="4" w:name="_yn8gqp19l3u9"/>
            <w:bookmarkEnd w:id="4"/>
          </w:p>
          <w:p w14:paraId="247738B8" w14:textId="35D2E8FC" w:rsidR="00D667DE" w:rsidRPr="00D667DE" w:rsidRDefault="00D667DE" w:rsidP="00D667DE">
            <w:pPr>
              <w:rPr>
                <w:b/>
                <w:bCs/>
                <w:szCs w:val="20"/>
              </w:rPr>
            </w:pPr>
            <w:bookmarkStart w:id="5" w:name="_e8v4xqhtm9ip"/>
            <w:bookmarkEnd w:id="5"/>
            <w:r w:rsidRPr="00D667DE">
              <w:rPr>
                <w:b/>
              </w:rPr>
              <w:t>Project #2:</w:t>
            </w:r>
            <w:r w:rsidRPr="00D667DE">
              <w:t xml:space="preserve"> Smart Health Insurance</w:t>
            </w:r>
            <w:r w:rsidRPr="00D667DE">
              <w:br/>
            </w:r>
            <w:r w:rsidRPr="00D667DE">
              <w:rPr>
                <w:b/>
              </w:rPr>
              <w:t>Role:</w:t>
            </w:r>
            <w:r w:rsidRPr="00D667DE">
              <w:t xml:space="preserve"> Power BI Developer </w:t>
            </w:r>
            <w:r w:rsidRPr="00D667DE">
              <w:br/>
            </w:r>
            <w:r w:rsidRPr="00D667DE">
              <w:rPr>
                <w:b/>
              </w:rPr>
              <w:t>Technologies</w:t>
            </w:r>
            <w:r w:rsidRPr="00D667DE">
              <w:t xml:space="preserve">: Power BI, DAX, Power Query (M), SQL Server, Azure DevOps, </w:t>
            </w:r>
            <w:proofErr w:type="spellStart"/>
            <w:r w:rsidRPr="00D667DE">
              <w:t>Dataverse</w:t>
            </w:r>
            <w:proofErr w:type="spellEnd"/>
            <w:r w:rsidRPr="00D667DE">
              <w:rPr>
                <w:color w:val="000000"/>
                <w:szCs w:val="20"/>
              </w:rPr>
              <w:br/>
            </w:r>
            <w:r w:rsidRPr="00D667DE">
              <w:rPr>
                <w:b/>
                <w:bCs/>
                <w:szCs w:val="20"/>
                <w:u w:val="single"/>
              </w:rPr>
              <w:t xml:space="preserve">Roles &amp; Responsibilities: </w:t>
            </w:r>
          </w:p>
          <w:p w14:paraId="0CC7C1EA" w14:textId="77777777" w:rsidR="00D667DE" w:rsidRPr="00D667DE" w:rsidRDefault="00D667DE" w:rsidP="00D667DE">
            <w:pPr>
              <w:pStyle w:val="ListParagraph"/>
              <w:numPr>
                <w:ilvl w:val="0"/>
                <w:numId w:val="22"/>
              </w:numPr>
              <w:rPr>
                <w:szCs w:val="20"/>
              </w:rPr>
            </w:pPr>
            <w:r w:rsidRPr="00D667DE">
              <w:rPr>
                <w:szCs w:val="20"/>
              </w:rPr>
              <w:t>Developed interactive Power BI reports and dashboards to provide visibility into insurance claims processing, policy lifecycle management, customer engagement, and business performance metrics.</w:t>
            </w:r>
          </w:p>
          <w:p w14:paraId="6666E407" w14:textId="77777777" w:rsidR="00D667DE" w:rsidRPr="00D667DE" w:rsidRDefault="00D667DE" w:rsidP="00D667DE">
            <w:pPr>
              <w:pStyle w:val="ListParagraph"/>
              <w:numPr>
                <w:ilvl w:val="0"/>
                <w:numId w:val="22"/>
              </w:numPr>
              <w:rPr>
                <w:szCs w:val="20"/>
              </w:rPr>
            </w:pPr>
            <w:r w:rsidRPr="00D667DE">
              <w:rPr>
                <w:szCs w:val="20"/>
              </w:rPr>
              <w:t>Performed data extraction, transformation, and integration from Dataverse, SQL Server, and third-party systems using Power Query (M), improving data quality and reporting consistency.</w:t>
            </w:r>
          </w:p>
          <w:p w14:paraId="1446DF53" w14:textId="77777777" w:rsidR="00D667DE" w:rsidRPr="00D667DE" w:rsidRDefault="00D667DE" w:rsidP="00D667DE">
            <w:pPr>
              <w:pStyle w:val="ListParagraph"/>
              <w:numPr>
                <w:ilvl w:val="0"/>
                <w:numId w:val="22"/>
              </w:numPr>
              <w:rPr>
                <w:szCs w:val="20"/>
              </w:rPr>
            </w:pPr>
            <w:r w:rsidRPr="00D667DE">
              <w:rPr>
                <w:szCs w:val="20"/>
              </w:rPr>
              <w:t>Designed reusable DAX calculations, measures, and KPIs to support business analysis, trend monitoring, and executive-level decision-making.</w:t>
            </w:r>
          </w:p>
          <w:p w14:paraId="7DF23383" w14:textId="77777777" w:rsidR="00D667DE" w:rsidRPr="00D667DE" w:rsidRDefault="00D667DE" w:rsidP="00D667DE">
            <w:pPr>
              <w:pStyle w:val="ListParagraph"/>
              <w:numPr>
                <w:ilvl w:val="0"/>
                <w:numId w:val="22"/>
              </w:numPr>
              <w:rPr>
                <w:szCs w:val="20"/>
              </w:rPr>
            </w:pPr>
            <w:r w:rsidRPr="00D667DE">
              <w:rPr>
                <w:szCs w:val="20"/>
              </w:rPr>
              <w:t>Created business requirement documents, technical design specifications, unit test cases, and validation reports while participating in design review sessions with business and technical stakeholders.</w:t>
            </w:r>
          </w:p>
          <w:p w14:paraId="4FAF29EA" w14:textId="77777777" w:rsidR="00D667DE" w:rsidRPr="00D667DE" w:rsidRDefault="00D667DE" w:rsidP="00D667DE">
            <w:pPr>
              <w:pStyle w:val="ListParagraph"/>
              <w:numPr>
                <w:ilvl w:val="0"/>
                <w:numId w:val="22"/>
              </w:numPr>
              <w:rPr>
                <w:szCs w:val="20"/>
              </w:rPr>
            </w:pPr>
            <w:bookmarkStart w:id="6" w:name="_cse7q3b71nh7"/>
            <w:bookmarkEnd w:id="6"/>
            <w:r w:rsidRPr="00D667DE">
              <w:rPr>
                <w:szCs w:val="20"/>
              </w:rPr>
              <w:t>Supported CI/CD-based deployment activities through Azure DevOps, conducted production issue analysis, monitored platform performance, and implemented report optimization improvements to enhance user experience.</w:t>
            </w:r>
          </w:p>
          <w:p w14:paraId="0DE7E3A2" w14:textId="6AEE315B" w:rsidR="00D667DE" w:rsidRPr="00D667DE" w:rsidRDefault="00D667DE" w:rsidP="00D667DE">
            <w:pPr>
              <w:rPr>
                <w:rFonts w:eastAsia="Arial" w:cs="Arial"/>
                <w:szCs w:val="20"/>
              </w:rPr>
            </w:pPr>
            <w:bookmarkStart w:id="7" w:name="_wow79jntb4ve"/>
            <w:bookmarkEnd w:id="7"/>
          </w:p>
          <w:p w14:paraId="1414675D" w14:textId="497D012C" w:rsidR="00D667DE" w:rsidRPr="00D667DE" w:rsidRDefault="00D667DE" w:rsidP="00D667DE">
            <w:pPr>
              <w:rPr>
                <w:b/>
                <w:bCs/>
              </w:rPr>
            </w:pPr>
            <w:bookmarkStart w:id="8" w:name="_dn9zknd4csw0"/>
            <w:bookmarkEnd w:id="8"/>
            <w:r w:rsidRPr="00D667DE">
              <w:rPr>
                <w:b/>
                <w:bCs/>
                <w:u w:val="single"/>
              </w:rPr>
              <w:lastRenderedPageBreak/>
              <w:t>Project #3: Expense Tracker Analytics &amp; Reporting System</w:t>
            </w:r>
            <w:r w:rsidRPr="00D667DE">
              <w:br/>
            </w:r>
            <w:r w:rsidRPr="00D667DE">
              <w:rPr>
                <w:b/>
                <w:bCs/>
                <w:u w:val="single"/>
              </w:rPr>
              <w:t>Role</w:t>
            </w:r>
            <w:r w:rsidRPr="00D667DE">
              <w:rPr>
                <w:b/>
                <w:bCs/>
              </w:rPr>
              <w:t>:</w:t>
            </w:r>
            <w:r w:rsidRPr="00D667DE">
              <w:t xml:space="preserve"> Power BI Developer</w:t>
            </w:r>
            <w:r w:rsidRPr="00D667DE">
              <w:br/>
            </w:r>
            <w:r w:rsidRPr="00D667DE">
              <w:rPr>
                <w:b/>
                <w:bCs/>
                <w:u w:val="single"/>
              </w:rPr>
              <w:t>Domain</w:t>
            </w:r>
            <w:r w:rsidRPr="00D667DE">
              <w:rPr>
                <w:b/>
                <w:bCs/>
              </w:rPr>
              <w:t>:</w:t>
            </w:r>
            <w:r w:rsidRPr="00D667DE">
              <w:t xml:space="preserve"> Finance &amp; Expense Management</w:t>
            </w:r>
            <w:r w:rsidRPr="00D667DE">
              <w:br/>
            </w:r>
            <w:r w:rsidRPr="00D667DE">
              <w:rPr>
                <w:b/>
                <w:bCs/>
                <w:u w:val="single"/>
              </w:rPr>
              <w:t>Technologies</w:t>
            </w:r>
            <w:r w:rsidRPr="00D667DE">
              <w:rPr>
                <w:b/>
                <w:bCs/>
              </w:rPr>
              <w:t>:</w:t>
            </w:r>
            <w:r w:rsidRPr="00D667DE">
              <w:t xml:space="preserve"> Power BI, DAX, Power Query (M), SQL Server, Azure DevOps, Dataverse</w:t>
            </w:r>
            <w:r w:rsidRPr="00D667DE">
              <w:br/>
            </w:r>
            <w:r w:rsidRPr="00D667DE">
              <w:rPr>
                <w:b/>
                <w:bCs/>
                <w:u w:val="single"/>
              </w:rPr>
              <w:t>Duration</w:t>
            </w:r>
            <w:r w:rsidRPr="00D667DE">
              <w:rPr>
                <w:b/>
                <w:bCs/>
              </w:rPr>
              <w:t>:</w:t>
            </w:r>
            <w:r w:rsidRPr="00D667DE">
              <w:t xml:space="preserve"> April 2022 – December 2022 (9 Months)</w:t>
            </w:r>
            <w:r w:rsidRPr="00D667DE">
              <w:br/>
            </w:r>
            <w:r w:rsidRPr="00D667DE">
              <w:rPr>
                <w:b/>
                <w:bCs/>
                <w:u w:val="single"/>
              </w:rPr>
              <w:t>Description</w:t>
            </w:r>
            <w:r w:rsidRPr="00D667DE">
              <w:rPr>
                <w:b/>
                <w:bCs/>
              </w:rPr>
              <w:t>:</w:t>
            </w:r>
            <w:r w:rsidRPr="00D667DE">
              <w:rPr>
                <w:b/>
                <w:bCs/>
              </w:rPr>
              <w:br/>
            </w:r>
            <w:r w:rsidRPr="00D667DE">
              <w:t>Expense Tracker Analytics &amp; Reporting System enabled finance and management teams to monitor employee expenses, reimbursement processing, policy compliance, spending patterns, and budget utilization through centralized analytics and reporting.</w:t>
            </w:r>
            <w:r w:rsidRPr="00D667DE">
              <w:br/>
            </w:r>
            <w:r w:rsidRPr="00D667DE">
              <w:rPr>
                <w:b/>
                <w:bCs/>
                <w:u w:val="single"/>
              </w:rPr>
              <w:t xml:space="preserve">Roles &amp; Responsibilities: </w:t>
            </w:r>
          </w:p>
          <w:p w14:paraId="6DCE2663" w14:textId="77777777" w:rsidR="00D667DE" w:rsidRPr="00D667DE" w:rsidRDefault="00D667DE" w:rsidP="00D667DE">
            <w:pPr>
              <w:pStyle w:val="ListParagraph"/>
              <w:numPr>
                <w:ilvl w:val="0"/>
                <w:numId w:val="21"/>
              </w:numPr>
              <w:rPr>
                <w:rFonts w:eastAsia="Calibri" w:cs="Calibri"/>
                <w:color w:val="auto"/>
                <w:szCs w:val="20"/>
              </w:rPr>
            </w:pPr>
            <w:r w:rsidRPr="00D667DE">
              <w:rPr>
                <w:rFonts w:eastAsia="Calibri" w:cs="Calibri"/>
                <w:szCs w:val="20"/>
              </w:rPr>
              <w:t>Designed executive-level Power BI dashboards to provide real-time visibility into expense approval bottlenecks, reimbursement turnaround times, policy exceptions, and departmental spending trends.</w:t>
            </w:r>
          </w:p>
          <w:p w14:paraId="18A3885F" w14:textId="77777777" w:rsidR="00D667DE" w:rsidRPr="00D667DE" w:rsidRDefault="00D667DE" w:rsidP="00D667DE">
            <w:pPr>
              <w:pStyle w:val="ListParagraph"/>
              <w:numPr>
                <w:ilvl w:val="0"/>
                <w:numId w:val="21"/>
              </w:numPr>
              <w:rPr>
                <w:rFonts w:eastAsia="Calibri" w:cs="Calibri"/>
                <w:szCs w:val="20"/>
              </w:rPr>
            </w:pPr>
            <w:r w:rsidRPr="00D667DE">
              <w:rPr>
                <w:rFonts w:eastAsia="Calibri" w:cs="Calibri"/>
                <w:szCs w:val="20"/>
              </w:rPr>
              <w:t>Developed robust ETL processes using Power Query (M) and SQL to standardize and transform financial data from Dataverse and multiple source systems, improving reporting accuracy and consistency.</w:t>
            </w:r>
          </w:p>
          <w:p w14:paraId="54B36746" w14:textId="77777777" w:rsidR="00D667DE" w:rsidRPr="00D667DE" w:rsidRDefault="00D667DE" w:rsidP="00D667DE">
            <w:pPr>
              <w:pStyle w:val="ListParagraph"/>
              <w:numPr>
                <w:ilvl w:val="0"/>
                <w:numId w:val="21"/>
              </w:numPr>
              <w:rPr>
                <w:rFonts w:eastAsia="Calibri" w:cs="Calibri"/>
                <w:szCs w:val="20"/>
              </w:rPr>
            </w:pPr>
            <w:r w:rsidRPr="00D667DE">
              <w:rPr>
                <w:rFonts w:eastAsia="Calibri" w:cs="Calibri"/>
                <w:szCs w:val="20"/>
              </w:rPr>
              <w:t>Built advanced DAX-based analytical solutions, including dynamic KPIs, period-over-period comparisons, budget variance calculations, and utilization metrics to support business decision-making.</w:t>
            </w:r>
          </w:p>
          <w:p w14:paraId="018DBC34" w14:textId="77777777" w:rsidR="00D667DE" w:rsidRPr="00D667DE" w:rsidRDefault="00D667DE" w:rsidP="00D667DE">
            <w:pPr>
              <w:pStyle w:val="ListParagraph"/>
              <w:numPr>
                <w:ilvl w:val="0"/>
                <w:numId w:val="21"/>
              </w:numPr>
              <w:rPr>
                <w:rFonts w:eastAsia="Calibri" w:cs="Calibri"/>
                <w:szCs w:val="20"/>
              </w:rPr>
            </w:pPr>
            <w:r w:rsidRPr="00D667DE">
              <w:rPr>
                <w:rFonts w:eastAsia="Calibri" w:cs="Calibri"/>
                <w:szCs w:val="20"/>
              </w:rPr>
              <w:t>Authored detailed requirement documents, solution design specifications, test scenarios, and unit testing artifacts, while collaborating with stakeholders during design reviews to validate reporting requirements.</w:t>
            </w:r>
          </w:p>
          <w:p w14:paraId="3579CD37" w14:textId="77777777" w:rsidR="00D667DE" w:rsidRPr="00D667DE" w:rsidRDefault="00D667DE" w:rsidP="00D667DE">
            <w:pPr>
              <w:pStyle w:val="ListParagraph"/>
              <w:numPr>
                <w:ilvl w:val="0"/>
                <w:numId w:val="21"/>
              </w:numPr>
              <w:rPr>
                <w:rFonts w:eastAsia="Calibri" w:cs="Calibri"/>
                <w:szCs w:val="20"/>
              </w:rPr>
            </w:pPr>
            <w:bookmarkStart w:id="9" w:name="_9qx1819r35xn"/>
            <w:bookmarkEnd w:id="9"/>
            <w:r w:rsidRPr="00D667DE">
              <w:rPr>
                <w:rFonts w:eastAsia="Calibri" w:cs="Calibri"/>
                <w:szCs w:val="20"/>
              </w:rPr>
              <w:t>Managed end-to-end report lifecycle activities including CI/CD deployments via Azure DevOps, production issue resolution, platform operational reviews, and dashboard performance optimization initiatives.</w:t>
            </w:r>
          </w:p>
          <w:p w14:paraId="1CC284E9" w14:textId="2375AF1B" w:rsidR="00D667DE" w:rsidRPr="00D667DE" w:rsidRDefault="00D667DE" w:rsidP="00D667DE">
            <w:pPr>
              <w:rPr>
                <w:rFonts w:eastAsia="Arial" w:cs="Arial"/>
                <w:szCs w:val="20"/>
              </w:rPr>
            </w:pPr>
            <w:bookmarkStart w:id="10" w:name="_4qjdi471047f"/>
            <w:bookmarkEnd w:id="10"/>
          </w:p>
          <w:p w14:paraId="01C6B7F9" w14:textId="77777777" w:rsidR="00D667DE" w:rsidRDefault="00D667DE" w:rsidP="00D667DE">
            <w:pPr>
              <w:rPr>
                <w:rFonts w:eastAsia="Calibri" w:cs="Calibri"/>
                <w:color w:val="000000"/>
                <w:szCs w:val="20"/>
              </w:rPr>
            </w:pPr>
            <w:bookmarkStart w:id="11" w:name="_rrvbv1ceqr8m"/>
            <w:bookmarkEnd w:id="11"/>
            <w:r w:rsidRPr="00D667DE">
              <w:rPr>
                <w:b/>
              </w:rPr>
              <w:t>Project #4:</w:t>
            </w:r>
            <w:r w:rsidRPr="00D667DE">
              <w:t xml:space="preserve"> Performance Review Analytics System</w:t>
            </w:r>
            <w:r w:rsidRPr="00D667DE">
              <w:br/>
            </w:r>
            <w:r w:rsidRPr="00D667DE">
              <w:rPr>
                <w:b/>
              </w:rPr>
              <w:t>Role:</w:t>
            </w:r>
            <w:r w:rsidRPr="00D667DE">
              <w:t xml:space="preserve"> Power BI Developer </w:t>
            </w:r>
            <w:r w:rsidRPr="00D667DE">
              <w:br/>
            </w:r>
            <w:r w:rsidRPr="00D667DE">
              <w:rPr>
                <w:b/>
              </w:rPr>
              <w:t>Technologies:</w:t>
            </w:r>
            <w:r w:rsidRPr="00D667DE">
              <w:t xml:space="preserve"> Power BI, DAX, Power Query (M), SQL Server, Azure DevOps, </w:t>
            </w:r>
            <w:proofErr w:type="spellStart"/>
            <w:r w:rsidRPr="00D667DE">
              <w:t>Dataverse</w:t>
            </w:r>
            <w:proofErr w:type="spellEnd"/>
          </w:p>
          <w:p w14:paraId="3A2D535B" w14:textId="58246A41" w:rsidR="00D667DE" w:rsidRPr="00D667DE" w:rsidRDefault="00D667DE" w:rsidP="00D667DE">
            <w:pPr>
              <w:rPr>
                <w:rFonts w:eastAsia="Calibri" w:cs="Calibri"/>
                <w:color w:val="000000"/>
                <w:szCs w:val="20"/>
              </w:rPr>
            </w:pPr>
            <w:r w:rsidRPr="00D667DE">
              <w:rPr>
                <w:b/>
              </w:rPr>
              <w:t>Description</w:t>
            </w:r>
            <w:r w:rsidRPr="00D667DE">
              <w:t>:</w:t>
            </w:r>
            <w:r w:rsidRPr="00D667DE">
              <w:br/>
              <w:t>Performance Review Analytics System was developed to provide HR leadership and management teams with actionable insights into employee performance evaluations, appraisal cycles, goal achievements, review completion rates, and workforce productivity metrics.</w:t>
            </w:r>
            <w:r w:rsidRPr="00D667DE">
              <w:br/>
            </w:r>
            <w:r w:rsidRPr="00D667DE">
              <w:rPr>
                <w:b/>
              </w:rPr>
              <w:t xml:space="preserve">Roles &amp; Responsibilities: </w:t>
            </w:r>
          </w:p>
          <w:p w14:paraId="77E398CE" w14:textId="77777777" w:rsidR="00D667DE" w:rsidRPr="00D667DE" w:rsidRDefault="00D667DE" w:rsidP="00D667DE">
            <w:pPr>
              <w:pStyle w:val="ListParagraph"/>
              <w:numPr>
                <w:ilvl w:val="0"/>
                <w:numId w:val="20"/>
              </w:numPr>
              <w:rPr>
                <w:rFonts w:eastAsia="Calibri" w:cs="Calibri"/>
                <w:color w:val="auto"/>
                <w:szCs w:val="20"/>
              </w:rPr>
            </w:pPr>
            <w:r w:rsidRPr="00D667DE">
              <w:rPr>
                <w:rFonts w:eastAsia="Calibri" w:cs="Calibri"/>
                <w:szCs w:val="20"/>
              </w:rPr>
              <w:lastRenderedPageBreak/>
              <w:t>Developed interactive Power BI dashboards to analyze employee appraisal outcomes, review completion status, goal achievement metrics, manager feedback trends, and organizational performance indicators.</w:t>
            </w:r>
          </w:p>
          <w:p w14:paraId="716A135D" w14:textId="77777777" w:rsidR="00D667DE" w:rsidRPr="00D667DE" w:rsidRDefault="00D667DE" w:rsidP="00D667DE">
            <w:pPr>
              <w:pStyle w:val="ListParagraph"/>
              <w:numPr>
                <w:ilvl w:val="0"/>
                <w:numId w:val="20"/>
              </w:numPr>
              <w:rPr>
                <w:rFonts w:eastAsia="Calibri" w:cs="Calibri"/>
                <w:szCs w:val="20"/>
              </w:rPr>
            </w:pPr>
            <w:r w:rsidRPr="00D667DE">
              <w:rPr>
                <w:rFonts w:eastAsia="Calibri" w:cs="Calibri"/>
                <w:szCs w:val="20"/>
              </w:rPr>
              <w:t>Integrated and transformed performance review data from Dataverse, SQL Server, and HR management systems using Power Query (M), enabling a centralized and trusted reporting environment.</w:t>
            </w:r>
          </w:p>
          <w:p w14:paraId="0D75D2CB" w14:textId="77777777" w:rsidR="00D667DE" w:rsidRPr="00D667DE" w:rsidRDefault="00D667DE" w:rsidP="00D667DE">
            <w:pPr>
              <w:pStyle w:val="ListParagraph"/>
              <w:numPr>
                <w:ilvl w:val="0"/>
                <w:numId w:val="20"/>
              </w:numPr>
              <w:rPr>
                <w:rFonts w:eastAsia="Calibri" w:cs="Calibri"/>
                <w:szCs w:val="20"/>
              </w:rPr>
            </w:pPr>
            <w:r w:rsidRPr="00D667DE">
              <w:rPr>
                <w:rFonts w:eastAsia="Calibri" w:cs="Calibri"/>
                <w:szCs w:val="20"/>
              </w:rPr>
              <w:t>Created sophisticated DAX calculations for performance scoring, rating distributions, year-over-year comparisons, employee ranking analysis, and workforce trend reporting.</w:t>
            </w:r>
          </w:p>
          <w:p w14:paraId="7C2480E5" w14:textId="77777777" w:rsidR="00D667DE" w:rsidRPr="00D667DE" w:rsidRDefault="00D667DE" w:rsidP="00D667DE">
            <w:pPr>
              <w:pStyle w:val="ListParagraph"/>
              <w:numPr>
                <w:ilvl w:val="0"/>
                <w:numId w:val="20"/>
              </w:numPr>
              <w:rPr>
                <w:rFonts w:eastAsia="Calibri" w:cs="Calibri"/>
                <w:szCs w:val="20"/>
              </w:rPr>
            </w:pPr>
            <w:r w:rsidRPr="00D667DE">
              <w:rPr>
                <w:rFonts w:eastAsia="Calibri" w:cs="Calibri"/>
                <w:szCs w:val="20"/>
              </w:rPr>
              <w:t>Produced detailed business requirement documents, report design specifications, data mapping documents, unit test cases, and validation reports while participating in cross-functional design review sessions.</w:t>
            </w:r>
          </w:p>
          <w:p w14:paraId="1F71D884" w14:textId="77777777" w:rsidR="00D667DE" w:rsidRPr="00D667DE" w:rsidRDefault="00D667DE" w:rsidP="00D667DE">
            <w:pPr>
              <w:pStyle w:val="ListParagraph"/>
              <w:numPr>
                <w:ilvl w:val="0"/>
                <w:numId w:val="20"/>
              </w:numPr>
              <w:rPr>
                <w:rFonts w:eastAsia="Calibri" w:cs="Calibri"/>
                <w:szCs w:val="20"/>
              </w:rPr>
            </w:pPr>
            <w:bookmarkStart w:id="12" w:name="_uhj2gboennhz"/>
            <w:bookmarkEnd w:id="12"/>
            <w:r w:rsidRPr="00D667DE">
              <w:rPr>
                <w:rFonts w:eastAsia="Calibri" w:cs="Calibri"/>
                <w:szCs w:val="20"/>
              </w:rPr>
              <w:t>Led report release activities through Azure DevOps CI/CD processes, supported production troubleshooting, conducted platform operational reviews, and implemented performance enhancements to improve dashboard scalability and refresh efficiency.</w:t>
            </w:r>
          </w:p>
          <w:p w14:paraId="6D8BF53A" w14:textId="742182E4" w:rsidR="00D667DE" w:rsidRPr="00D667DE" w:rsidRDefault="00D667DE" w:rsidP="00D667DE">
            <w:pPr>
              <w:rPr>
                <w:rFonts w:eastAsia="Arial" w:cs="Arial"/>
                <w:szCs w:val="20"/>
              </w:rPr>
            </w:pPr>
            <w:bookmarkStart w:id="13" w:name="_f1pbre49q83u"/>
            <w:bookmarkEnd w:id="13"/>
          </w:p>
          <w:p w14:paraId="591719FC" w14:textId="0F092120" w:rsidR="0045653C" w:rsidRPr="0045653C" w:rsidRDefault="0045653C" w:rsidP="00D667DE"/>
        </w:tc>
      </w:tr>
    </w:tbl>
    <w:p w14:paraId="7E3A8BEA" w14:textId="28790FDA" w:rsidR="00294A21" w:rsidRPr="00294A21" w:rsidRDefault="00294A21" w:rsidP="00F02A87">
      <w:pPr>
        <w:tabs>
          <w:tab w:val="left" w:pos="2760"/>
        </w:tabs>
      </w:pPr>
    </w:p>
    <w:sectPr w:rsidR="00294A21" w:rsidRPr="00294A21" w:rsidSect="006C04AC">
      <w:headerReference w:type="default" r:id="rId12"/>
      <w:headerReference w:type="first" r:id="rId13"/>
      <w:pgSz w:w="12240" w:h="15840"/>
      <w:pgMar w:top="900" w:right="1080" w:bottom="72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3AE557" w14:textId="77777777" w:rsidR="00BF7A7C" w:rsidRDefault="00BF7A7C" w:rsidP="00927723">
      <w:pPr>
        <w:spacing w:line="240" w:lineRule="auto"/>
      </w:pPr>
      <w:r>
        <w:separator/>
      </w:r>
    </w:p>
    <w:p w14:paraId="6B7CFABE" w14:textId="77777777" w:rsidR="00BF7A7C" w:rsidRDefault="00BF7A7C"/>
  </w:endnote>
  <w:endnote w:type="continuationSeparator" w:id="0">
    <w:p w14:paraId="4DD7E3F5" w14:textId="77777777" w:rsidR="00BF7A7C" w:rsidRDefault="00BF7A7C" w:rsidP="00927723">
      <w:pPr>
        <w:spacing w:line="240" w:lineRule="auto"/>
      </w:pPr>
      <w:r>
        <w:continuationSeparator/>
      </w:r>
    </w:p>
    <w:p w14:paraId="6E511C25" w14:textId="77777777" w:rsidR="00BF7A7C" w:rsidRDefault="00BF7A7C"/>
  </w:endnote>
  <w:endnote w:type="continuationNotice" w:id="1">
    <w:p w14:paraId="14F045EA" w14:textId="77777777" w:rsidR="00BF7A7C" w:rsidRDefault="00BF7A7C">
      <w:pPr>
        <w:spacing w:line="240" w:lineRule="auto"/>
      </w:pPr>
    </w:p>
    <w:p w14:paraId="60B6E9A3" w14:textId="77777777" w:rsidR="00BF7A7C" w:rsidRDefault="00BF7A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mbria"/>
    <w:charset w:val="00"/>
    <w:family w:val="auto"/>
    <w:pitch w:val="variable"/>
  </w:font>
  <w:font w:name="Gill Sans MT">
    <w:panose1 w:val="020B0502020104020203"/>
    <w:charset w:val="00"/>
    <w:family w:val="swiss"/>
    <w:pitch w:val="variable"/>
    <w:sig w:usb0="00000007"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A66E57" w14:textId="77777777" w:rsidR="00BF7A7C" w:rsidRDefault="00BF7A7C" w:rsidP="00927723">
      <w:pPr>
        <w:spacing w:line="240" w:lineRule="auto"/>
      </w:pPr>
      <w:r>
        <w:separator/>
      </w:r>
    </w:p>
    <w:p w14:paraId="36E3C045" w14:textId="77777777" w:rsidR="00BF7A7C" w:rsidRDefault="00BF7A7C"/>
  </w:footnote>
  <w:footnote w:type="continuationSeparator" w:id="0">
    <w:p w14:paraId="5FE6761E" w14:textId="77777777" w:rsidR="00BF7A7C" w:rsidRDefault="00BF7A7C" w:rsidP="00927723">
      <w:pPr>
        <w:spacing w:line="240" w:lineRule="auto"/>
      </w:pPr>
      <w:r>
        <w:continuationSeparator/>
      </w:r>
    </w:p>
    <w:p w14:paraId="274E46B3" w14:textId="77777777" w:rsidR="00BF7A7C" w:rsidRDefault="00BF7A7C"/>
  </w:footnote>
  <w:footnote w:type="continuationNotice" w:id="1">
    <w:p w14:paraId="39402AFB" w14:textId="77777777" w:rsidR="00BF7A7C" w:rsidRDefault="00BF7A7C">
      <w:pPr>
        <w:spacing w:line="240" w:lineRule="auto"/>
      </w:pPr>
    </w:p>
    <w:p w14:paraId="6DBDB07B" w14:textId="77777777" w:rsidR="00BF7A7C" w:rsidRDefault="00BF7A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077590" w14:textId="76F3F4E4" w:rsidR="00E70A65" w:rsidRPr="00E70A65" w:rsidRDefault="006E2844" w:rsidP="00E70A65">
    <w:pPr>
      <w:pStyle w:val="Header"/>
      <w:jc w:val="right"/>
    </w:pPr>
    <w:r>
      <w:rPr>
        <w:noProof/>
      </w:rPr>
      <w:drawing>
        <wp:inline distT="0" distB="0" distL="0" distR="0" wp14:anchorId="0806CFDC" wp14:editId="0860D64F">
          <wp:extent cx="506562" cy="380494"/>
          <wp:effectExtent l="0" t="0" r="8255" b="63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82315" name="Picture 329782315"/>
                  <pic:cNvPicPr/>
                </pic:nvPicPr>
                <pic:blipFill>
                  <a:blip r:embed="rId1">
                    <a:extLst>
                      <a:ext uri="{28A0092B-C50C-407E-A947-70E740481C1C}">
                        <a14:useLocalDpi xmlns:a14="http://schemas.microsoft.com/office/drawing/2010/main" val="0"/>
                      </a:ext>
                    </a:extLst>
                  </a:blip>
                  <a:stretch>
                    <a:fillRect/>
                  </a:stretch>
                </pic:blipFill>
                <pic:spPr>
                  <a:xfrm flipH="1">
                    <a:off x="0" y="0"/>
                    <a:ext cx="533818" cy="40096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C3FFD5" w14:textId="2C017815" w:rsidR="00513896" w:rsidRDefault="006E2844" w:rsidP="00513896">
    <w:pPr>
      <w:pStyle w:val="Header"/>
      <w:jc w:val="right"/>
    </w:pPr>
    <w:r>
      <w:rPr>
        <w:noProof/>
      </w:rPr>
      <w:drawing>
        <wp:inline distT="0" distB="0" distL="0" distR="0" wp14:anchorId="4F687CDE" wp14:editId="768B362C">
          <wp:extent cx="506562" cy="380494"/>
          <wp:effectExtent l="0" t="0" r="8255" b="635"/>
          <wp:docPr id="329782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82315" name="Picture 329782315"/>
                  <pic:cNvPicPr/>
                </pic:nvPicPr>
                <pic:blipFill>
                  <a:blip r:embed="rId1">
                    <a:extLst>
                      <a:ext uri="{28A0092B-C50C-407E-A947-70E740481C1C}">
                        <a14:useLocalDpi xmlns:a14="http://schemas.microsoft.com/office/drawing/2010/main" val="0"/>
                      </a:ext>
                    </a:extLst>
                  </a:blip>
                  <a:stretch>
                    <a:fillRect/>
                  </a:stretch>
                </pic:blipFill>
                <pic:spPr>
                  <a:xfrm flipH="1">
                    <a:off x="0" y="0"/>
                    <a:ext cx="533818" cy="400967"/>
                  </a:xfrm>
                  <a:prstGeom prst="rect">
                    <a:avLst/>
                  </a:prstGeom>
                </pic:spPr>
              </pic:pic>
            </a:graphicData>
          </a:graphic>
        </wp:inline>
      </w:drawing>
    </w:r>
  </w:p>
  <w:p w14:paraId="7F9CF7DD" w14:textId="77777777" w:rsidR="00513896" w:rsidRDefault="005138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58A894B4"/>
    <w:lvl w:ilvl="0">
      <w:start w:val="1"/>
      <w:numFmt w:val="bullet"/>
      <w:pStyle w:val="ListBullet2"/>
      <w:lvlText w:val=""/>
      <w:lvlJc w:val="left"/>
      <w:pPr>
        <w:tabs>
          <w:tab w:val="left" w:pos="1636"/>
        </w:tabs>
        <w:ind w:left="1636" w:hanging="360"/>
      </w:pPr>
      <w:rPr>
        <w:rFonts w:ascii="Symbol" w:hAnsi="Symbol" w:hint="default"/>
      </w:rPr>
    </w:lvl>
  </w:abstractNum>
  <w:abstractNum w:abstractNumId="1" w15:restartNumberingAfterBreak="0">
    <w:nsid w:val="FFFFFF89"/>
    <w:multiLevelType w:val="singleLevel"/>
    <w:tmpl w:val="26282720"/>
    <w:lvl w:ilvl="0">
      <w:start w:val="1"/>
      <w:numFmt w:val="bullet"/>
      <w:pStyle w:val="ListBullet"/>
      <w:lvlText w:val=""/>
      <w:lvlJc w:val="left"/>
      <w:pPr>
        <w:tabs>
          <w:tab w:val="left" w:pos="360"/>
        </w:tabs>
        <w:ind w:left="360" w:hanging="360"/>
      </w:pPr>
      <w:rPr>
        <w:rFonts w:ascii="Symbol" w:hAnsi="Symbol" w:hint="default"/>
      </w:rPr>
    </w:lvl>
  </w:abstractNum>
  <w:abstractNum w:abstractNumId="2" w15:restartNumberingAfterBreak="0">
    <w:nsid w:val="00000002"/>
    <w:multiLevelType w:val="multilevel"/>
    <w:tmpl w:val="00000002"/>
    <w:name w:val="WW8Num1"/>
    <w:lvl w:ilvl="0">
      <w:start w:val="1"/>
      <w:numFmt w:val="bullet"/>
      <w:lvlText w:val="·"/>
      <w:lvlJc w:val="left"/>
      <w:pPr>
        <w:tabs>
          <w:tab w:val="num" w:pos="720"/>
        </w:tabs>
        <w:ind w:left="720" w:hanging="360"/>
      </w:pPr>
      <w:rPr>
        <w:rFonts w:ascii="Symbol" w:hAnsi="Symbol" w:cs="Symbol" w:hint="default"/>
        <w:b w:val="0"/>
        <w:bCs w:val="0"/>
        <w:i w:val="0"/>
        <w:iCs w:val="0"/>
        <w:caps w:val="0"/>
        <w:smallCaps w:val="0"/>
        <w:strike w:val="0"/>
        <w:dstrike w:val="0"/>
        <w:outline w:val="0"/>
        <w:shadow w:val="0"/>
        <w:emboss w:val="0"/>
        <w:imprint w:val="0"/>
        <w:color w:val="333333"/>
        <w:spacing w:val="0"/>
        <w:w w:val="100"/>
        <w:kern w:val="0"/>
        <w:position w:val="0"/>
        <w:sz w:val="24"/>
        <w:szCs w:val="24"/>
        <w:u w:val="none"/>
        <w:effect w:val="none"/>
        <w:vertAlign w:val="baseline"/>
        <w:em w:val="none"/>
      </w:rPr>
    </w:lvl>
    <w:lvl w:ilvl="1">
      <w:start w:val="1"/>
      <w:numFmt w:val="bullet"/>
      <w:lvlText w:val="·"/>
      <w:lvlJc w:val="left"/>
      <w:pPr>
        <w:tabs>
          <w:tab w:val="num" w:pos="720"/>
        </w:tabs>
        <w:ind w:left="720" w:hanging="360"/>
      </w:pPr>
      <w:rPr>
        <w:rFonts w:ascii="Symbol" w:hAnsi="Symbol" w:cs="Symbol" w:hint="default"/>
        <w:b w:val="0"/>
        <w:bCs w:val="0"/>
        <w:i w:val="0"/>
        <w:iCs w:val="0"/>
        <w:caps w:val="0"/>
        <w:smallCaps w:val="0"/>
        <w:strike w:val="0"/>
        <w:dstrike w:val="0"/>
        <w:outline w:val="0"/>
        <w:shadow w:val="0"/>
        <w:emboss w:val="0"/>
        <w:imprint w:val="0"/>
        <w:color w:val="333333"/>
        <w:spacing w:val="0"/>
        <w:w w:val="100"/>
        <w:kern w:val="0"/>
        <w:position w:val="0"/>
        <w:sz w:val="24"/>
        <w:szCs w:val="24"/>
        <w:u w:val="none"/>
        <w:effect w:val="none"/>
        <w:vertAlign w:val="baseline"/>
        <w:em w:val="none"/>
      </w:rPr>
    </w:lvl>
    <w:lvl w:ilvl="2">
      <w:start w:val="1"/>
      <w:numFmt w:val="bullet"/>
      <w:lvlText w:val="·"/>
      <w:lvlJc w:val="left"/>
      <w:pPr>
        <w:tabs>
          <w:tab w:val="num" w:pos="720"/>
        </w:tabs>
        <w:ind w:left="720" w:hanging="360"/>
      </w:pPr>
      <w:rPr>
        <w:rFonts w:ascii="Symbol" w:hAnsi="Symbol" w:cs="Symbol" w:hint="default"/>
        <w:b w:val="0"/>
        <w:bCs w:val="0"/>
        <w:i w:val="0"/>
        <w:iCs w:val="0"/>
        <w:caps w:val="0"/>
        <w:smallCaps w:val="0"/>
        <w:strike w:val="0"/>
        <w:dstrike w:val="0"/>
        <w:outline w:val="0"/>
        <w:shadow w:val="0"/>
        <w:emboss w:val="0"/>
        <w:imprint w:val="0"/>
        <w:color w:val="333333"/>
        <w:spacing w:val="0"/>
        <w:w w:val="100"/>
        <w:kern w:val="0"/>
        <w:position w:val="0"/>
        <w:sz w:val="24"/>
        <w:szCs w:val="24"/>
        <w:u w:val="none"/>
        <w:effect w:val="none"/>
        <w:vertAlign w:val="baseline"/>
        <w:em w:val="none"/>
      </w:rPr>
    </w:lvl>
    <w:lvl w:ilvl="3">
      <w:start w:val="1"/>
      <w:numFmt w:val="bullet"/>
      <w:lvlText w:val="·"/>
      <w:lvlJc w:val="left"/>
      <w:pPr>
        <w:tabs>
          <w:tab w:val="num" w:pos="720"/>
        </w:tabs>
        <w:ind w:left="720" w:hanging="360"/>
      </w:pPr>
      <w:rPr>
        <w:rFonts w:ascii="Symbol" w:hAnsi="Symbol" w:cs="Symbol" w:hint="default"/>
        <w:b w:val="0"/>
        <w:bCs w:val="0"/>
        <w:i w:val="0"/>
        <w:iCs w:val="0"/>
        <w:caps w:val="0"/>
        <w:smallCaps w:val="0"/>
        <w:strike w:val="0"/>
        <w:dstrike w:val="0"/>
        <w:outline w:val="0"/>
        <w:shadow w:val="0"/>
        <w:emboss w:val="0"/>
        <w:imprint w:val="0"/>
        <w:color w:val="333333"/>
        <w:spacing w:val="0"/>
        <w:w w:val="100"/>
        <w:kern w:val="0"/>
        <w:position w:val="0"/>
        <w:sz w:val="24"/>
        <w:szCs w:val="24"/>
        <w:u w:val="none"/>
        <w:effect w:val="none"/>
        <w:vertAlign w:val="baseline"/>
        <w:em w:val="none"/>
      </w:rPr>
    </w:lvl>
    <w:lvl w:ilvl="4">
      <w:start w:val="1"/>
      <w:numFmt w:val="bullet"/>
      <w:lvlText w:val="·"/>
      <w:lvlJc w:val="left"/>
      <w:pPr>
        <w:tabs>
          <w:tab w:val="num" w:pos="720"/>
        </w:tabs>
        <w:ind w:left="720" w:hanging="360"/>
      </w:pPr>
      <w:rPr>
        <w:rFonts w:ascii="Symbol" w:hAnsi="Symbol" w:cs="Symbol" w:hint="default"/>
        <w:b w:val="0"/>
        <w:bCs w:val="0"/>
        <w:i w:val="0"/>
        <w:iCs w:val="0"/>
        <w:caps w:val="0"/>
        <w:smallCaps w:val="0"/>
        <w:strike w:val="0"/>
        <w:dstrike w:val="0"/>
        <w:outline w:val="0"/>
        <w:shadow w:val="0"/>
        <w:emboss w:val="0"/>
        <w:imprint w:val="0"/>
        <w:color w:val="333333"/>
        <w:spacing w:val="0"/>
        <w:w w:val="100"/>
        <w:kern w:val="0"/>
        <w:position w:val="0"/>
        <w:sz w:val="24"/>
        <w:szCs w:val="24"/>
        <w:u w:val="none"/>
        <w:effect w:val="none"/>
        <w:vertAlign w:val="baseline"/>
        <w:em w:val="none"/>
      </w:rPr>
    </w:lvl>
    <w:lvl w:ilvl="5">
      <w:start w:val="1"/>
      <w:numFmt w:val="bullet"/>
      <w:lvlText w:val="·"/>
      <w:lvlJc w:val="left"/>
      <w:pPr>
        <w:tabs>
          <w:tab w:val="num" w:pos="720"/>
        </w:tabs>
        <w:ind w:left="720" w:hanging="360"/>
      </w:pPr>
      <w:rPr>
        <w:rFonts w:ascii="Symbol" w:hAnsi="Symbol" w:cs="Symbol" w:hint="default"/>
        <w:b w:val="0"/>
        <w:bCs w:val="0"/>
        <w:i w:val="0"/>
        <w:iCs w:val="0"/>
        <w:caps w:val="0"/>
        <w:smallCaps w:val="0"/>
        <w:strike w:val="0"/>
        <w:dstrike w:val="0"/>
        <w:outline w:val="0"/>
        <w:shadow w:val="0"/>
        <w:emboss w:val="0"/>
        <w:imprint w:val="0"/>
        <w:color w:val="333333"/>
        <w:spacing w:val="0"/>
        <w:w w:val="100"/>
        <w:kern w:val="0"/>
        <w:position w:val="0"/>
        <w:sz w:val="24"/>
        <w:szCs w:val="24"/>
        <w:u w:val="none"/>
        <w:effect w:val="none"/>
        <w:vertAlign w:val="baseline"/>
        <w:em w:val="none"/>
      </w:rPr>
    </w:lvl>
    <w:lvl w:ilvl="6">
      <w:start w:val="1"/>
      <w:numFmt w:val="bullet"/>
      <w:lvlText w:val="·"/>
      <w:lvlJc w:val="left"/>
      <w:pPr>
        <w:tabs>
          <w:tab w:val="num" w:pos="720"/>
        </w:tabs>
        <w:ind w:left="720" w:hanging="360"/>
      </w:pPr>
      <w:rPr>
        <w:rFonts w:ascii="Symbol" w:hAnsi="Symbol" w:cs="Symbol" w:hint="default"/>
        <w:b w:val="0"/>
        <w:bCs w:val="0"/>
        <w:i w:val="0"/>
        <w:iCs w:val="0"/>
        <w:caps w:val="0"/>
        <w:smallCaps w:val="0"/>
        <w:strike w:val="0"/>
        <w:dstrike w:val="0"/>
        <w:outline w:val="0"/>
        <w:shadow w:val="0"/>
        <w:emboss w:val="0"/>
        <w:imprint w:val="0"/>
        <w:color w:val="333333"/>
        <w:spacing w:val="0"/>
        <w:w w:val="100"/>
        <w:kern w:val="0"/>
        <w:position w:val="0"/>
        <w:sz w:val="24"/>
        <w:szCs w:val="24"/>
        <w:u w:val="none"/>
        <w:effect w:val="none"/>
        <w:vertAlign w:val="baseline"/>
        <w:em w:val="none"/>
      </w:rPr>
    </w:lvl>
    <w:lvl w:ilvl="7">
      <w:start w:val="1"/>
      <w:numFmt w:val="bullet"/>
      <w:lvlText w:val="·"/>
      <w:lvlJc w:val="left"/>
      <w:pPr>
        <w:tabs>
          <w:tab w:val="num" w:pos="720"/>
        </w:tabs>
        <w:ind w:left="720" w:hanging="360"/>
      </w:pPr>
      <w:rPr>
        <w:rFonts w:ascii="Symbol" w:hAnsi="Symbol" w:cs="Symbol" w:hint="default"/>
        <w:b w:val="0"/>
        <w:bCs w:val="0"/>
        <w:i w:val="0"/>
        <w:iCs w:val="0"/>
        <w:caps w:val="0"/>
        <w:smallCaps w:val="0"/>
        <w:strike w:val="0"/>
        <w:dstrike w:val="0"/>
        <w:outline w:val="0"/>
        <w:shadow w:val="0"/>
        <w:emboss w:val="0"/>
        <w:imprint w:val="0"/>
        <w:color w:val="333333"/>
        <w:spacing w:val="0"/>
        <w:w w:val="100"/>
        <w:kern w:val="0"/>
        <w:position w:val="0"/>
        <w:sz w:val="24"/>
        <w:szCs w:val="24"/>
        <w:u w:val="none"/>
        <w:effect w:val="none"/>
        <w:vertAlign w:val="baseline"/>
        <w:em w:val="none"/>
      </w:rPr>
    </w:lvl>
    <w:lvl w:ilvl="8">
      <w:start w:val="1"/>
      <w:numFmt w:val="bullet"/>
      <w:lvlText w:val="·"/>
      <w:lvlJc w:val="left"/>
      <w:pPr>
        <w:tabs>
          <w:tab w:val="num" w:pos="720"/>
        </w:tabs>
        <w:ind w:left="720" w:hanging="360"/>
      </w:pPr>
      <w:rPr>
        <w:rFonts w:ascii="Symbol" w:hAnsi="Symbol" w:cs="Symbol" w:hint="default"/>
        <w:b w:val="0"/>
        <w:bCs w:val="0"/>
        <w:i w:val="0"/>
        <w:iCs w:val="0"/>
        <w:caps w:val="0"/>
        <w:smallCaps w:val="0"/>
        <w:strike w:val="0"/>
        <w:dstrike w:val="0"/>
        <w:outline w:val="0"/>
        <w:shadow w:val="0"/>
        <w:emboss w:val="0"/>
        <w:imprint w:val="0"/>
        <w:color w:val="333333"/>
        <w:spacing w:val="0"/>
        <w:w w:val="100"/>
        <w:kern w:val="0"/>
        <w:position w:val="0"/>
        <w:sz w:val="24"/>
        <w:szCs w:val="24"/>
        <w:u w:val="none"/>
        <w:effect w:val="none"/>
        <w:vertAlign w:val="baseline"/>
        <w:em w:val="none"/>
      </w:rPr>
    </w:lvl>
  </w:abstractNum>
  <w:abstractNum w:abstractNumId="3"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cs="Symbol" w:hint="default"/>
        <w:b w:val="0"/>
        <w:bCs w:val="0"/>
        <w:i w:val="0"/>
        <w:iCs w:val="0"/>
        <w:caps w:val="0"/>
        <w:smallCaps w:val="0"/>
        <w:strike w:val="0"/>
        <w:dstrike w:val="0"/>
        <w:outline w:val="0"/>
        <w:shadow w:val="0"/>
        <w:emboss w:val="0"/>
        <w:imprint w:val="0"/>
        <w:color w:val="auto"/>
        <w:spacing w:val="0"/>
        <w:w w:val="100"/>
        <w:kern w:val="0"/>
        <w:position w:val="0"/>
        <w:sz w:val="23"/>
        <w:szCs w:val="23"/>
        <w:u w:val="none"/>
        <w:effect w:val="none"/>
        <w:shd w:val="clear" w:color="auto" w:fill="FFFFFF"/>
        <w:vertAlign w:val="baseline"/>
        <w:em w:val="none"/>
      </w:rPr>
    </w:lvl>
  </w:abstractNum>
  <w:abstractNum w:abstractNumId="4" w15:restartNumberingAfterBreak="0">
    <w:nsid w:val="00000004"/>
    <w:multiLevelType w:val="singleLevel"/>
    <w:tmpl w:val="00000004"/>
    <w:name w:val="WW8Num5"/>
    <w:lvl w:ilvl="0">
      <w:start w:val="1"/>
      <w:numFmt w:val="bullet"/>
      <w:lvlText w:val="·"/>
      <w:lvlJc w:val="left"/>
      <w:pPr>
        <w:tabs>
          <w:tab w:val="num" w:pos="720"/>
        </w:tabs>
        <w:ind w:left="720" w:hanging="360"/>
      </w:pPr>
      <w:rPr>
        <w:rFonts w:ascii="Symbol" w:hAnsi="Symbol" w:cs="Symbol" w:hint="default"/>
        <w:b w:val="0"/>
        <w:bCs w:val="0"/>
        <w:i w:val="0"/>
        <w:iCs w:val="0"/>
        <w:caps w:val="0"/>
        <w:smallCaps w:val="0"/>
        <w:strike w:val="0"/>
        <w:dstrike w:val="0"/>
        <w:outline w:val="0"/>
        <w:shadow w:val="0"/>
        <w:emboss w:val="0"/>
        <w:imprint w:val="0"/>
        <w:spacing w:val="0"/>
        <w:w w:val="100"/>
        <w:kern w:val="0"/>
        <w:position w:val="0"/>
        <w:sz w:val="24"/>
        <w:u w:val="none"/>
        <w:effect w:val="none"/>
        <w:vertAlign w:val="baseline"/>
        <w:em w:val="none"/>
      </w:rPr>
    </w:lvl>
  </w:abstractNum>
  <w:abstractNum w:abstractNumId="5" w15:restartNumberingAfterBreak="0">
    <w:nsid w:val="00000005"/>
    <w:multiLevelType w:val="singleLevel"/>
    <w:tmpl w:val="00000005"/>
    <w:name w:val="WW8Num7"/>
    <w:lvl w:ilvl="0">
      <w:start w:val="1"/>
      <w:numFmt w:val="bullet"/>
      <w:lvlText w:val="·"/>
      <w:lvlJc w:val="left"/>
      <w:pPr>
        <w:tabs>
          <w:tab w:val="num" w:pos="720"/>
        </w:tabs>
        <w:ind w:left="720" w:hanging="360"/>
      </w:pPr>
      <w:rPr>
        <w:rFonts w:ascii="Symbol" w:hAnsi="Symbol" w:cs="Symbol" w:hint="default"/>
        <w:b w:val="0"/>
        <w:bCs w:val="0"/>
        <w:i w:val="0"/>
        <w:iCs w:val="0"/>
        <w:caps w:val="0"/>
        <w:smallCaps w:val="0"/>
        <w:strike w:val="0"/>
        <w:dstrike w:val="0"/>
        <w:outline w:val="0"/>
        <w:shadow w:val="0"/>
        <w:emboss w:val="0"/>
        <w:imprint w:val="0"/>
        <w:spacing w:val="0"/>
        <w:w w:val="100"/>
        <w:kern w:val="0"/>
        <w:position w:val="0"/>
        <w:sz w:val="24"/>
        <w:u w:val="none"/>
        <w:effect w:val="none"/>
        <w:vertAlign w:val="baseline"/>
        <w:em w:val="none"/>
      </w:rPr>
    </w:lvl>
  </w:abstractNum>
  <w:abstractNum w:abstractNumId="6" w15:restartNumberingAfterBreak="0">
    <w:nsid w:val="00000006"/>
    <w:multiLevelType w:val="singleLevel"/>
    <w:tmpl w:val="00000006"/>
    <w:name w:val="WW8Num9"/>
    <w:lvl w:ilvl="0">
      <w:start w:val="1"/>
      <w:numFmt w:val="bullet"/>
      <w:lvlText w:val="·"/>
      <w:lvlJc w:val="left"/>
      <w:pPr>
        <w:tabs>
          <w:tab w:val="num" w:pos="720"/>
        </w:tabs>
        <w:ind w:left="720" w:hanging="360"/>
      </w:pPr>
      <w:rPr>
        <w:rFonts w:ascii="Symbol" w:hAnsi="Symbol" w:cs="Symbol" w:hint="default"/>
        <w:b w:val="0"/>
        <w:bCs w:val="0"/>
        <w:i w:val="0"/>
        <w:iCs w:val="0"/>
        <w:caps w:val="0"/>
        <w:smallCaps w:val="0"/>
        <w:strike w:val="0"/>
        <w:dstrike w:val="0"/>
        <w:outline w:val="0"/>
        <w:shadow w:val="0"/>
        <w:emboss w:val="0"/>
        <w:imprint w:val="0"/>
        <w:color w:val="333333"/>
        <w:spacing w:val="0"/>
        <w:w w:val="100"/>
        <w:kern w:val="0"/>
        <w:position w:val="0"/>
        <w:sz w:val="24"/>
        <w:u w:val="none"/>
        <w:effect w:val="none"/>
        <w:vertAlign w:val="baseline"/>
        <w:em w:val="none"/>
      </w:rPr>
    </w:lvl>
  </w:abstractNum>
  <w:abstractNum w:abstractNumId="7" w15:restartNumberingAfterBreak="0">
    <w:nsid w:val="00000007"/>
    <w:multiLevelType w:val="singleLevel"/>
    <w:tmpl w:val="00000007"/>
    <w:name w:val="WW8Num11"/>
    <w:lvl w:ilvl="0">
      <w:start w:val="1"/>
      <w:numFmt w:val="bullet"/>
      <w:lvlText w:val="·"/>
      <w:lvlJc w:val="left"/>
      <w:pPr>
        <w:tabs>
          <w:tab w:val="num" w:pos="720"/>
        </w:tabs>
        <w:ind w:left="720" w:hanging="360"/>
      </w:pPr>
      <w:rPr>
        <w:rFonts w:ascii="Symbol" w:hAnsi="Symbol" w:cs="Symbol" w:hint="default"/>
        <w:b w:val="0"/>
        <w:bCs w:val="0"/>
        <w:i w:val="0"/>
        <w:iCs w:val="0"/>
        <w:caps w:val="0"/>
        <w:smallCaps w:val="0"/>
        <w:strike w:val="0"/>
        <w:dstrike w:val="0"/>
        <w:outline w:val="0"/>
        <w:shadow w:val="0"/>
        <w:emboss w:val="0"/>
        <w:imprint w:val="0"/>
        <w:spacing w:val="0"/>
        <w:w w:val="100"/>
        <w:kern w:val="0"/>
        <w:position w:val="0"/>
        <w:sz w:val="24"/>
        <w:u w:val="none"/>
        <w:effect w:val="none"/>
        <w:vertAlign w:val="baseline"/>
        <w:em w:val="none"/>
      </w:rPr>
    </w:lvl>
  </w:abstractNum>
  <w:abstractNum w:abstractNumId="8" w15:restartNumberingAfterBreak="0">
    <w:nsid w:val="0A3F490A"/>
    <w:multiLevelType w:val="multilevel"/>
    <w:tmpl w:val="A6FCA3D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0D1E7486"/>
    <w:multiLevelType w:val="multilevel"/>
    <w:tmpl w:val="38D6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35828"/>
    <w:multiLevelType w:val="multilevel"/>
    <w:tmpl w:val="75FE0DBA"/>
    <w:styleLink w:val="WWNum3"/>
    <w:lvl w:ilvl="0">
      <w:numFmt w:val="bullet"/>
      <w:lvlText w:val="▪"/>
      <w:lvlJc w:val="left"/>
      <w:pPr>
        <w:ind w:left="720" w:hanging="360"/>
      </w:pPr>
      <w:rPr>
        <w:rFonts w:ascii="Noto Sans Symbols" w:eastAsia="Noto Sans Symbols" w:hAnsi="Noto Sans Symbols" w:cs="Noto Sans Symbols"/>
        <w:color w:val="000000"/>
        <w:position w:val="0"/>
        <w:vertAlign w:val="baseline"/>
      </w:rPr>
    </w:lvl>
    <w:lvl w:ilvl="1">
      <w:numFmt w:val="bullet"/>
      <w:lvlText w:val="◦"/>
      <w:lvlJc w:val="left"/>
      <w:pPr>
        <w:ind w:left="0" w:firstLine="0"/>
      </w:pPr>
    </w:lvl>
    <w:lvl w:ilvl="2">
      <w:numFmt w:val="bullet"/>
      <w:lvlText w:val="▪"/>
      <w:lvlJc w:val="left"/>
      <w:pPr>
        <w:ind w:left="0" w:firstLine="0"/>
      </w:pPr>
    </w:lvl>
    <w:lvl w:ilvl="3">
      <w:numFmt w:val="bullet"/>
      <w:lvlText w:val="•"/>
      <w:lvlJc w:val="left"/>
      <w:pPr>
        <w:ind w:left="0" w:firstLine="0"/>
      </w:pPr>
    </w:lvl>
    <w:lvl w:ilvl="4">
      <w:numFmt w:val="bullet"/>
      <w:lvlText w:val="◦"/>
      <w:lvlJc w:val="left"/>
      <w:pPr>
        <w:ind w:left="0" w:firstLine="0"/>
      </w:pPr>
    </w:lvl>
    <w:lvl w:ilvl="5">
      <w:numFmt w:val="bullet"/>
      <w:lvlText w:val="▪"/>
      <w:lvlJc w:val="left"/>
      <w:pPr>
        <w:ind w:left="0" w:firstLine="0"/>
      </w:pPr>
    </w:lvl>
    <w:lvl w:ilvl="6">
      <w:numFmt w:val="bullet"/>
      <w:lvlText w:val="•"/>
      <w:lvlJc w:val="left"/>
      <w:pPr>
        <w:ind w:left="0" w:firstLine="0"/>
      </w:pPr>
    </w:lvl>
    <w:lvl w:ilvl="7">
      <w:numFmt w:val="bullet"/>
      <w:lvlText w:val="◦"/>
      <w:lvlJc w:val="left"/>
      <w:pPr>
        <w:ind w:left="0" w:firstLine="0"/>
      </w:pPr>
    </w:lvl>
    <w:lvl w:ilvl="8">
      <w:numFmt w:val="bullet"/>
      <w:lvlText w:val="▪"/>
      <w:lvlJc w:val="left"/>
      <w:pPr>
        <w:ind w:left="0" w:firstLine="0"/>
      </w:pPr>
    </w:lvl>
  </w:abstractNum>
  <w:abstractNum w:abstractNumId="11" w15:restartNumberingAfterBreak="0">
    <w:nsid w:val="11CD1AF1"/>
    <w:multiLevelType w:val="hybridMultilevel"/>
    <w:tmpl w:val="676C0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2284224"/>
    <w:multiLevelType w:val="hybridMultilevel"/>
    <w:tmpl w:val="3C362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04568A"/>
    <w:multiLevelType w:val="hybridMultilevel"/>
    <w:tmpl w:val="4B48A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C5262E"/>
    <w:multiLevelType w:val="multilevel"/>
    <w:tmpl w:val="F34A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5225A"/>
    <w:multiLevelType w:val="hybridMultilevel"/>
    <w:tmpl w:val="13AE4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EA69F8"/>
    <w:multiLevelType w:val="hybridMultilevel"/>
    <w:tmpl w:val="56661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7C26C3"/>
    <w:multiLevelType w:val="multilevel"/>
    <w:tmpl w:val="A32420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47E3081B"/>
    <w:multiLevelType w:val="multilevel"/>
    <w:tmpl w:val="6C28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80720"/>
    <w:multiLevelType w:val="hybridMultilevel"/>
    <w:tmpl w:val="2EDE6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F430133"/>
    <w:multiLevelType w:val="hybridMultilevel"/>
    <w:tmpl w:val="3E1C2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2C64C5D"/>
    <w:multiLevelType w:val="multilevel"/>
    <w:tmpl w:val="83BEAB0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5A6B719D"/>
    <w:multiLevelType w:val="hybridMultilevel"/>
    <w:tmpl w:val="D9A06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A21021"/>
    <w:multiLevelType w:val="hybridMultilevel"/>
    <w:tmpl w:val="EB1AE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3AD427D"/>
    <w:multiLevelType w:val="hybridMultilevel"/>
    <w:tmpl w:val="09BE2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5C92599"/>
    <w:multiLevelType w:val="multilevel"/>
    <w:tmpl w:val="4B0A156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69047FB3"/>
    <w:multiLevelType w:val="multilevel"/>
    <w:tmpl w:val="A9D26BE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6F9B5235"/>
    <w:multiLevelType w:val="multilevel"/>
    <w:tmpl w:val="15AA66E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766722D2"/>
    <w:multiLevelType w:val="hybridMultilevel"/>
    <w:tmpl w:val="05EC7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73F0EF4"/>
    <w:multiLevelType w:val="hybridMultilevel"/>
    <w:tmpl w:val="C6C87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AF3094B"/>
    <w:multiLevelType w:val="hybridMultilevel"/>
    <w:tmpl w:val="6B225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0"/>
  </w:num>
  <w:num w:numId="4">
    <w:abstractNumId w:val="19"/>
  </w:num>
  <w:num w:numId="5">
    <w:abstractNumId w:val="15"/>
  </w:num>
  <w:num w:numId="6">
    <w:abstractNumId w:val="11"/>
  </w:num>
  <w:num w:numId="7">
    <w:abstractNumId w:val="12"/>
  </w:num>
  <w:num w:numId="8">
    <w:abstractNumId w:val="28"/>
  </w:num>
  <w:num w:numId="9">
    <w:abstractNumId w:val="13"/>
  </w:num>
  <w:num w:numId="10">
    <w:abstractNumId w:val="14"/>
  </w:num>
  <w:num w:numId="11">
    <w:abstractNumId w:val="9"/>
  </w:num>
  <w:num w:numId="12">
    <w:abstractNumId w:val="18"/>
  </w:num>
  <w:num w:numId="13">
    <w:abstractNumId w:val="30"/>
  </w:num>
  <w:num w:numId="14">
    <w:abstractNumId w:val="24"/>
  </w:num>
  <w:num w:numId="15">
    <w:abstractNumId w:val="20"/>
  </w:num>
  <w:num w:numId="16">
    <w:abstractNumId w:val="17"/>
    <w:lvlOverride w:ilvl="0"/>
    <w:lvlOverride w:ilvl="1"/>
    <w:lvlOverride w:ilvl="2"/>
    <w:lvlOverride w:ilvl="3"/>
    <w:lvlOverride w:ilvl="4"/>
    <w:lvlOverride w:ilvl="5"/>
    <w:lvlOverride w:ilvl="6"/>
    <w:lvlOverride w:ilvl="7"/>
    <w:lvlOverride w:ilvl="8"/>
  </w:num>
  <w:num w:numId="17">
    <w:abstractNumId w:val="25"/>
    <w:lvlOverride w:ilvl="0"/>
    <w:lvlOverride w:ilvl="1"/>
    <w:lvlOverride w:ilvl="2"/>
    <w:lvlOverride w:ilvl="3"/>
    <w:lvlOverride w:ilvl="4"/>
    <w:lvlOverride w:ilvl="5"/>
    <w:lvlOverride w:ilvl="6"/>
    <w:lvlOverride w:ilvl="7"/>
    <w:lvlOverride w:ilvl="8"/>
  </w:num>
  <w:num w:numId="18">
    <w:abstractNumId w:val="26"/>
    <w:lvlOverride w:ilvl="0"/>
    <w:lvlOverride w:ilvl="1"/>
    <w:lvlOverride w:ilvl="2"/>
    <w:lvlOverride w:ilvl="3"/>
    <w:lvlOverride w:ilvl="4"/>
    <w:lvlOverride w:ilvl="5"/>
    <w:lvlOverride w:ilvl="6"/>
    <w:lvlOverride w:ilvl="7"/>
    <w:lvlOverride w:ilvl="8"/>
  </w:num>
  <w:num w:numId="19">
    <w:abstractNumId w:val="21"/>
    <w:lvlOverride w:ilvl="0"/>
    <w:lvlOverride w:ilvl="1"/>
    <w:lvlOverride w:ilvl="2"/>
    <w:lvlOverride w:ilvl="3"/>
    <w:lvlOverride w:ilvl="4"/>
    <w:lvlOverride w:ilvl="5"/>
    <w:lvlOverride w:ilvl="6"/>
    <w:lvlOverride w:ilvl="7"/>
    <w:lvlOverride w:ilvl="8"/>
  </w:num>
  <w:num w:numId="20">
    <w:abstractNumId w:val="22"/>
  </w:num>
  <w:num w:numId="21">
    <w:abstractNumId w:val="23"/>
  </w:num>
  <w:num w:numId="22">
    <w:abstractNumId w:val="16"/>
  </w:num>
  <w:num w:numId="23">
    <w:abstractNumId w:val="29"/>
  </w:num>
  <w:num w:numId="24">
    <w:abstractNumId w:val="27"/>
    <w:lvlOverride w:ilvl="0"/>
    <w:lvlOverride w:ilvl="1"/>
    <w:lvlOverride w:ilvl="2"/>
    <w:lvlOverride w:ilvl="3"/>
    <w:lvlOverride w:ilvl="4"/>
    <w:lvlOverride w:ilvl="5"/>
    <w:lvlOverride w:ilvl="6"/>
    <w:lvlOverride w:ilvl="7"/>
    <w:lvlOverride w:ilvl="8"/>
  </w:num>
  <w:num w:numId="25">
    <w:abstractNumId w:val="8"/>
    <w:lvlOverride w:ilvl="0"/>
    <w:lvlOverride w:ilvl="1"/>
    <w:lvlOverride w:ilvl="2"/>
    <w:lvlOverride w:ilvl="3"/>
    <w:lvlOverride w:ilvl="4"/>
    <w:lvlOverride w:ilvl="5"/>
    <w:lvlOverride w:ilvl="6"/>
    <w:lvlOverride w:ilvl="7"/>
    <w:lvlOverride w:ilv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896"/>
    <w:rsid w:val="00000736"/>
    <w:rsid w:val="00002E8B"/>
    <w:rsid w:val="00003BA0"/>
    <w:rsid w:val="00004502"/>
    <w:rsid w:val="00004832"/>
    <w:rsid w:val="00004F51"/>
    <w:rsid w:val="000073C4"/>
    <w:rsid w:val="00007B05"/>
    <w:rsid w:val="00011724"/>
    <w:rsid w:val="00011FB1"/>
    <w:rsid w:val="00012994"/>
    <w:rsid w:val="00013ED1"/>
    <w:rsid w:val="00014265"/>
    <w:rsid w:val="000143F2"/>
    <w:rsid w:val="00014810"/>
    <w:rsid w:val="00016173"/>
    <w:rsid w:val="000208BA"/>
    <w:rsid w:val="00020C39"/>
    <w:rsid w:val="00020FFC"/>
    <w:rsid w:val="000228D1"/>
    <w:rsid w:val="00023CA0"/>
    <w:rsid w:val="00024D4D"/>
    <w:rsid w:val="00025D88"/>
    <w:rsid w:val="0002627B"/>
    <w:rsid w:val="00026B5F"/>
    <w:rsid w:val="000310D3"/>
    <w:rsid w:val="0003274E"/>
    <w:rsid w:val="00032793"/>
    <w:rsid w:val="000335B7"/>
    <w:rsid w:val="00033741"/>
    <w:rsid w:val="000344F8"/>
    <w:rsid w:val="00036A17"/>
    <w:rsid w:val="00037964"/>
    <w:rsid w:val="00040B19"/>
    <w:rsid w:val="00041022"/>
    <w:rsid w:val="00043885"/>
    <w:rsid w:val="00045F65"/>
    <w:rsid w:val="00047F74"/>
    <w:rsid w:val="00047F80"/>
    <w:rsid w:val="00050EE6"/>
    <w:rsid w:val="00053037"/>
    <w:rsid w:val="000539AB"/>
    <w:rsid w:val="00054D02"/>
    <w:rsid w:val="00054ED6"/>
    <w:rsid w:val="0005551C"/>
    <w:rsid w:val="00057997"/>
    <w:rsid w:val="00057EDE"/>
    <w:rsid w:val="000603D2"/>
    <w:rsid w:val="00060C2F"/>
    <w:rsid w:val="00060C5B"/>
    <w:rsid w:val="00060DF5"/>
    <w:rsid w:val="00062943"/>
    <w:rsid w:val="000634FB"/>
    <w:rsid w:val="000638B3"/>
    <w:rsid w:val="00066150"/>
    <w:rsid w:val="0006620B"/>
    <w:rsid w:val="00067A8E"/>
    <w:rsid w:val="00074AC0"/>
    <w:rsid w:val="00074BC9"/>
    <w:rsid w:val="00076E33"/>
    <w:rsid w:val="000833D4"/>
    <w:rsid w:val="00083630"/>
    <w:rsid w:val="00083A91"/>
    <w:rsid w:val="00084665"/>
    <w:rsid w:val="00084826"/>
    <w:rsid w:val="00086B90"/>
    <w:rsid w:val="00092076"/>
    <w:rsid w:val="00092E06"/>
    <w:rsid w:val="00092E8D"/>
    <w:rsid w:val="0009342F"/>
    <w:rsid w:val="000956F0"/>
    <w:rsid w:val="00095C83"/>
    <w:rsid w:val="00096464"/>
    <w:rsid w:val="000A0795"/>
    <w:rsid w:val="000A1FF0"/>
    <w:rsid w:val="000A264D"/>
    <w:rsid w:val="000A3769"/>
    <w:rsid w:val="000A4E44"/>
    <w:rsid w:val="000A5014"/>
    <w:rsid w:val="000A501D"/>
    <w:rsid w:val="000A519A"/>
    <w:rsid w:val="000A5C9E"/>
    <w:rsid w:val="000A73F0"/>
    <w:rsid w:val="000B2587"/>
    <w:rsid w:val="000B274B"/>
    <w:rsid w:val="000B655B"/>
    <w:rsid w:val="000C08E5"/>
    <w:rsid w:val="000C154A"/>
    <w:rsid w:val="000C25B5"/>
    <w:rsid w:val="000C4DD2"/>
    <w:rsid w:val="000C6714"/>
    <w:rsid w:val="000C6C05"/>
    <w:rsid w:val="000C6D6E"/>
    <w:rsid w:val="000C6FFD"/>
    <w:rsid w:val="000C713C"/>
    <w:rsid w:val="000C7578"/>
    <w:rsid w:val="000D4206"/>
    <w:rsid w:val="000D437D"/>
    <w:rsid w:val="000D4519"/>
    <w:rsid w:val="000D66C9"/>
    <w:rsid w:val="000D7192"/>
    <w:rsid w:val="000D7DE4"/>
    <w:rsid w:val="000D7F06"/>
    <w:rsid w:val="000E06B6"/>
    <w:rsid w:val="000E0D80"/>
    <w:rsid w:val="000E1169"/>
    <w:rsid w:val="000E1595"/>
    <w:rsid w:val="000E1654"/>
    <w:rsid w:val="000E24D7"/>
    <w:rsid w:val="000E2EE2"/>
    <w:rsid w:val="000E4734"/>
    <w:rsid w:val="000E643D"/>
    <w:rsid w:val="000E68AB"/>
    <w:rsid w:val="000F0EDF"/>
    <w:rsid w:val="000F1B7F"/>
    <w:rsid w:val="000F20A0"/>
    <w:rsid w:val="000F7AE0"/>
    <w:rsid w:val="0010141C"/>
    <w:rsid w:val="00102606"/>
    <w:rsid w:val="00106A4F"/>
    <w:rsid w:val="001074CD"/>
    <w:rsid w:val="00107B08"/>
    <w:rsid w:val="00110677"/>
    <w:rsid w:val="001120C6"/>
    <w:rsid w:val="001127C3"/>
    <w:rsid w:val="001136E8"/>
    <w:rsid w:val="0011403A"/>
    <w:rsid w:val="00116590"/>
    <w:rsid w:val="00117E42"/>
    <w:rsid w:val="00120E1B"/>
    <w:rsid w:val="001228CE"/>
    <w:rsid w:val="00122DE9"/>
    <w:rsid w:val="0012405C"/>
    <w:rsid w:val="001243A5"/>
    <w:rsid w:val="00124ACA"/>
    <w:rsid w:val="00125D30"/>
    <w:rsid w:val="0012629F"/>
    <w:rsid w:val="00126354"/>
    <w:rsid w:val="001273AE"/>
    <w:rsid w:val="001279AD"/>
    <w:rsid w:val="00131298"/>
    <w:rsid w:val="00131554"/>
    <w:rsid w:val="00131820"/>
    <w:rsid w:val="00133FA0"/>
    <w:rsid w:val="001347E4"/>
    <w:rsid w:val="00134D42"/>
    <w:rsid w:val="00135D83"/>
    <w:rsid w:val="00136466"/>
    <w:rsid w:val="00140D75"/>
    <w:rsid w:val="00143125"/>
    <w:rsid w:val="00143A54"/>
    <w:rsid w:val="00145A92"/>
    <w:rsid w:val="001464D8"/>
    <w:rsid w:val="0015332A"/>
    <w:rsid w:val="001548A9"/>
    <w:rsid w:val="0015665D"/>
    <w:rsid w:val="0015696F"/>
    <w:rsid w:val="00156CEC"/>
    <w:rsid w:val="0015731D"/>
    <w:rsid w:val="0016131A"/>
    <w:rsid w:val="00162E1E"/>
    <w:rsid w:val="00162E38"/>
    <w:rsid w:val="00163C20"/>
    <w:rsid w:val="001659DB"/>
    <w:rsid w:val="00167992"/>
    <w:rsid w:val="00167E72"/>
    <w:rsid w:val="00173BE7"/>
    <w:rsid w:val="00175AD9"/>
    <w:rsid w:val="00176E72"/>
    <w:rsid w:val="00177BCD"/>
    <w:rsid w:val="001805EF"/>
    <w:rsid w:val="00181A17"/>
    <w:rsid w:val="00181FEE"/>
    <w:rsid w:val="001830D4"/>
    <w:rsid w:val="0018347B"/>
    <w:rsid w:val="00184C82"/>
    <w:rsid w:val="00190C5B"/>
    <w:rsid w:val="00194563"/>
    <w:rsid w:val="00197744"/>
    <w:rsid w:val="001A2A16"/>
    <w:rsid w:val="001A3CE6"/>
    <w:rsid w:val="001A47B3"/>
    <w:rsid w:val="001A48D3"/>
    <w:rsid w:val="001A4F5B"/>
    <w:rsid w:val="001A51FE"/>
    <w:rsid w:val="001A666A"/>
    <w:rsid w:val="001A74AE"/>
    <w:rsid w:val="001B3DAC"/>
    <w:rsid w:val="001B4BEF"/>
    <w:rsid w:val="001B54CF"/>
    <w:rsid w:val="001B6325"/>
    <w:rsid w:val="001B6CAD"/>
    <w:rsid w:val="001B7645"/>
    <w:rsid w:val="001C067A"/>
    <w:rsid w:val="001C32C2"/>
    <w:rsid w:val="001C342E"/>
    <w:rsid w:val="001C42AF"/>
    <w:rsid w:val="001C502E"/>
    <w:rsid w:val="001C61D4"/>
    <w:rsid w:val="001C6CF5"/>
    <w:rsid w:val="001C763A"/>
    <w:rsid w:val="001D03A8"/>
    <w:rsid w:val="001D0FFB"/>
    <w:rsid w:val="001D2ACD"/>
    <w:rsid w:val="001D3BF9"/>
    <w:rsid w:val="001D44B0"/>
    <w:rsid w:val="001D44E3"/>
    <w:rsid w:val="001D4D1E"/>
    <w:rsid w:val="001D53C4"/>
    <w:rsid w:val="001D5B3A"/>
    <w:rsid w:val="001D6113"/>
    <w:rsid w:val="001D6391"/>
    <w:rsid w:val="001D6651"/>
    <w:rsid w:val="001E0A15"/>
    <w:rsid w:val="001E0D62"/>
    <w:rsid w:val="001E190C"/>
    <w:rsid w:val="001E26B5"/>
    <w:rsid w:val="001E3033"/>
    <w:rsid w:val="001E3F2F"/>
    <w:rsid w:val="001E507A"/>
    <w:rsid w:val="001E6CF6"/>
    <w:rsid w:val="001F0FEB"/>
    <w:rsid w:val="001F1834"/>
    <w:rsid w:val="001F3970"/>
    <w:rsid w:val="001F4BEE"/>
    <w:rsid w:val="001F61E8"/>
    <w:rsid w:val="001F72B0"/>
    <w:rsid w:val="001F7757"/>
    <w:rsid w:val="001F7942"/>
    <w:rsid w:val="002005FA"/>
    <w:rsid w:val="002009F7"/>
    <w:rsid w:val="00202176"/>
    <w:rsid w:val="00203A1C"/>
    <w:rsid w:val="00203A96"/>
    <w:rsid w:val="00206323"/>
    <w:rsid w:val="002063BA"/>
    <w:rsid w:val="002100A3"/>
    <w:rsid w:val="0021234A"/>
    <w:rsid w:val="00213E16"/>
    <w:rsid w:val="00213F82"/>
    <w:rsid w:val="00215DE3"/>
    <w:rsid w:val="00222AD1"/>
    <w:rsid w:val="00222D15"/>
    <w:rsid w:val="00226D1A"/>
    <w:rsid w:val="00232A10"/>
    <w:rsid w:val="002349F7"/>
    <w:rsid w:val="00234C0B"/>
    <w:rsid w:val="0023778D"/>
    <w:rsid w:val="00237A62"/>
    <w:rsid w:val="00240284"/>
    <w:rsid w:val="002404DD"/>
    <w:rsid w:val="0024063E"/>
    <w:rsid w:val="0024146F"/>
    <w:rsid w:val="0024304D"/>
    <w:rsid w:val="002431C6"/>
    <w:rsid w:val="002436F4"/>
    <w:rsid w:val="00243FB7"/>
    <w:rsid w:val="00244F1A"/>
    <w:rsid w:val="0024687B"/>
    <w:rsid w:val="00246AA9"/>
    <w:rsid w:val="002479FF"/>
    <w:rsid w:val="0025116D"/>
    <w:rsid w:val="00251693"/>
    <w:rsid w:val="002521B3"/>
    <w:rsid w:val="0025288F"/>
    <w:rsid w:val="00253BEF"/>
    <w:rsid w:val="00254256"/>
    <w:rsid w:val="002543C6"/>
    <w:rsid w:val="00255978"/>
    <w:rsid w:val="00261555"/>
    <w:rsid w:val="002627B7"/>
    <w:rsid w:val="0026428B"/>
    <w:rsid w:val="002655F7"/>
    <w:rsid w:val="00265AE5"/>
    <w:rsid w:val="00266526"/>
    <w:rsid w:val="00267D1E"/>
    <w:rsid w:val="00270199"/>
    <w:rsid w:val="00270320"/>
    <w:rsid w:val="00270F6E"/>
    <w:rsid w:val="00272A03"/>
    <w:rsid w:val="00274A0D"/>
    <w:rsid w:val="00275255"/>
    <w:rsid w:val="00275A01"/>
    <w:rsid w:val="00276F9A"/>
    <w:rsid w:val="0027723A"/>
    <w:rsid w:val="00281058"/>
    <w:rsid w:val="00281484"/>
    <w:rsid w:val="0028167B"/>
    <w:rsid w:val="00283699"/>
    <w:rsid w:val="00284196"/>
    <w:rsid w:val="00285C9B"/>
    <w:rsid w:val="00285E2B"/>
    <w:rsid w:val="002864C0"/>
    <w:rsid w:val="0028675B"/>
    <w:rsid w:val="0028678F"/>
    <w:rsid w:val="00287D79"/>
    <w:rsid w:val="00290563"/>
    <w:rsid w:val="00290570"/>
    <w:rsid w:val="00290C61"/>
    <w:rsid w:val="00290F10"/>
    <w:rsid w:val="00291DA9"/>
    <w:rsid w:val="00292528"/>
    <w:rsid w:val="00293B83"/>
    <w:rsid w:val="00293F2D"/>
    <w:rsid w:val="00294A21"/>
    <w:rsid w:val="00294B88"/>
    <w:rsid w:val="002952A4"/>
    <w:rsid w:val="00295B0E"/>
    <w:rsid w:val="00296721"/>
    <w:rsid w:val="002A00F2"/>
    <w:rsid w:val="002A0143"/>
    <w:rsid w:val="002A0173"/>
    <w:rsid w:val="002A109A"/>
    <w:rsid w:val="002A15AF"/>
    <w:rsid w:val="002A1C13"/>
    <w:rsid w:val="002A2EB0"/>
    <w:rsid w:val="002A333A"/>
    <w:rsid w:val="002A4BA4"/>
    <w:rsid w:val="002A4DF5"/>
    <w:rsid w:val="002A5D63"/>
    <w:rsid w:val="002A7797"/>
    <w:rsid w:val="002B07F9"/>
    <w:rsid w:val="002B2CF5"/>
    <w:rsid w:val="002B56E8"/>
    <w:rsid w:val="002B5891"/>
    <w:rsid w:val="002B717F"/>
    <w:rsid w:val="002B7221"/>
    <w:rsid w:val="002C1114"/>
    <w:rsid w:val="002C138F"/>
    <w:rsid w:val="002C2BF2"/>
    <w:rsid w:val="002C4566"/>
    <w:rsid w:val="002C4FBF"/>
    <w:rsid w:val="002C5BEB"/>
    <w:rsid w:val="002D0851"/>
    <w:rsid w:val="002D0C13"/>
    <w:rsid w:val="002D2F97"/>
    <w:rsid w:val="002D3589"/>
    <w:rsid w:val="002D4009"/>
    <w:rsid w:val="002D428D"/>
    <w:rsid w:val="002D4FA8"/>
    <w:rsid w:val="002D5087"/>
    <w:rsid w:val="002D7E4F"/>
    <w:rsid w:val="002E014C"/>
    <w:rsid w:val="002E1C80"/>
    <w:rsid w:val="002E2C1D"/>
    <w:rsid w:val="002E4EC0"/>
    <w:rsid w:val="002E6029"/>
    <w:rsid w:val="002F04E7"/>
    <w:rsid w:val="002F0BBE"/>
    <w:rsid w:val="002F14C4"/>
    <w:rsid w:val="002F301D"/>
    <w:rsid w:val="002F36C2"/>
    <w:rsid w:val="002F50D1"/>
    <w:rsid w:val="002F56D9"/>
    <w:rsid w:val="002F59B5"/>
    <w:rsid w:val="002F59EB"/>
    <w:rsid w:val="002F64FD"/>
    <w:rsid w:val="002F7E82"/>
    <w:rsid w:val="00300FEC"/>
    <w:rsid w:val="00302486"/>
    <w:rsid w:val="00303EEC"/>
    <w:rsid w:val="00304A35"/>
    <w:rsid w:val="00304F43"/>
    <w:rsid w:val="00305304"/>
    <w:rsid w:val="003076C3"/>
    <w:rsid w:val="00310DFE"/>
    <w:rsid w:val="00311354"/>
    <w:rsid w:val="00311933"/>
    <w:rsid w:val="00312352"/>
    <w:rsid w:val="00314323"/>
    <w:rsid w:val="003147AB"/>
    <w:rsid w:val="003162BA"/>
    <w:rsid w:val="00320F74"/>
    <w:rsid w:val="00321182"/>
    <w:rsid w:val="00321B62"/>
    <w:rsid w:val="00321F17"/>
    <w:rsid w:val="00322008"/>
    <w:rsid w:val="0032210A"/>
    <w:rsid w:val="00322601"/>
    <w:rsid w:val="00324641"/>
    <w:rsid w:val="003267A7"/>
    <w:rsid w:val="00327F8F"/>
    <w:rsid w:val="003312E6"/>
    <w:rsid w:val="003335F2"/>
    <w:rsid w:val="00334FBA"/>
    <w:rsid w:val="00335BE4"/>
    <w:rsid w:val="00341985"/>
    <w:rsid w:val="00342406"/>
    <w:rsid w:val="0034260F"/>
    <w:rsid w:val="003432A0"/>
    <w:rsid w:val="003445DF"/>
    <w:rsid w:val="00344CF7"/>
    <w:rsid w:val="00344DDE"/>
    <w:rsid w:val="00344F9D"/>
    <w:rsid w:val="00345F2B"/>
    <w:rsid w:val="00346D44"/>
    <w:rsid w:val="00347332"/>
    <w:rsid w:val="00350BF0"/>
    <w:rsid w:val="003522DF"/>
    <w:rsid w:val="0035316D"/>
    <w:rsid w:val="00356B7A"/>
    <w:rsid w:val="003627A3"/>
    <w:rsid w:val="00362862"/>
    <w:rsid w:val="003637FE"/>
    <w:rsid w:val="00364F95"/>
    <w:rsid w:val="00365E72"/>
    <w:rsid w:val="003674CD"/>
    <w:rsid w:val="00367B47"/>
    <w:rsid w:val="00367CBF"/>
    <w:rsid w:val="003707C5"/>
    <w:rsid w:val="003713E4"/>
    <w:rsid w:val="003715E4"/>
    <w:rsid w:val="003718DF"/>
    <w:rsid w:val="003731F3"/>
    <w:rsid w:val="00374D87"/>
    <w:rsid w:val="003757DE"/>
    <w:rsid w:val="00376913"/>
    <w:rsid w:val="003771C4"/>
    <w:rsid w:val="00377D36"/>
    <w:rsid w:val="00377DDA"/>
    <w:rsid w:val="00380078"/>
    <w:rsid w:val="003812EA"/>
    <w:rsid w:val="003825A2"/>
    <w:rsid w:val="0038313C"/>
    <w:rsid w:val="00383AE8"/>
    <w:rsid w:val="00383F0E"/>
    <w:rsid w:val="00384848"/>
    <w:rsid w:val="003849C2"/>
    <w:rsid w:val="003855CE"/>
    <w:rsid w:val="003856AF"/>
    <w:rsid w:val="003857CD"/>
    <w:rsid w:val="0038583A"/>
    <w:rsid w:val="0038595B"/>
    <w:rsid w:val="00386E31"/>
    <w:rsid w:val="00390734"/>
    <w:rsid w:val="00390F0B"/>
    <w:rsid w:val="0039275C"/>
    <w:rsid w:val="00393833"/>
    <w:rsid w:val="00393CF2"/>
    <w:rsid w:val="00394124"/>
    <w:rsid w:val="00394639"/>
    <w:rsid w:val="00395116"/>
    <w:rsid w:val="003953FE"/>
    <w:rsid w:val="003964F2"/>
    <w:rsid w:val="003A04BE"/>
    <w:rsid w:val="003A0634"/>
    <w:rsid w:val="003A14B0"/>
    <w:rsid w:val="003A1B09"/>
    <w:rsid w:val="003A29A6"/>
    <w:rsid w:val="003A3091"/>
    <w:rsid w:val="003A43A2"/>
    <w:rsid w:val="003B03A4"/>
    <w:rsid w:val="003B1A3E"/>
    <w:rsid w:val="003B3063"/>
    <w:rsid w:val="003B7692"/>
    <w:rsid w:val="003C18D8"/>
    <w:rsid w:val="003C269E"/>
    <w:rsid w:val="003C557B"/>
    <w:rsid w:val="003C55EE"/>
    <w:rsid w:val="003C7465"/>
    <w:rsid w:val="003D1297"/>
    <w:rsid w:val="003D266C"/>
    <w:rsid w:val="003D4044"/>
    <w:rsid w:val="003E0ED3"/>
    <w:rsid w:val="003E187E"/>
    <w:rsid w:val="003E1E87"/>
    <w:rsid w:val="003E34B8"/>
    <w:rsid w:val="003F008F"/>
    <w:rsid w:val="003F0F41"/>
    <w:rsid w:val="003F1017"/>
    <w:rsid w:val="003F2C3D"/>
    <w:rsid w:val="003F355F"/>
    <w:rsid w:val="003F3AA4"/>
    <w:rsid w:val="003F441A"/>
    <w:rsid w:val="003F55CD"/>
    <w:rsid w:val="003F667F"/>
    <w:rsid w:val="003F691C"/>
    <w:rsid w:val="003F7A04"/>
    <w:rsid w:val="004012BC"/>
    <w:rsid w:val="004013CD"/>
    <w:rsid w:val="004031A4"/>
    <w:rsid w:val="004051EA"/>
    <w:rsid w:val="004070CF"/>
    <w:rsid w:val="00410461"/>
    <w:rsid w:val="004119A5"/>
    <w:rsid w:val="00412AD2"/>
    <w:rsid w:val="0041338E"/>
    <w:rsid w:val="004200BD"/>
    <w:rsid w:val="00420928"/>
    <w:rsid w:val="0042273A"/>
    <w:rsid w:val="004266D7"/>
    <w:rsid w:val="00426C30"/>
    <w:rsid w:val="00432E1B"/>
    <w:rsid w:val="00432FFE"/>
    <w:rsid w:val="0043436E"/>
    <w:rsid w:val="0043482D"/>
    <w:rsid w:val="004350FD"/>
    <w:rsid w:val="0043546F"/>
    <w:rsid w:val="004364CF"/>
    <w:rsid w:val="00436D9D"/>
    <w:rsid w:val="00437735"/>
    <w:rsid w:val="00441DC6"/>
    <w:rsid w:val="00442EE2"/>
    <w:rsid w:val="00443AF5"/>
    <w:rsid w:val="004440BB"/>
    <w:rsid w:val="00444795"/>
    <w:rsid w:val="004463E3"/>
    <w:rsid w:val="00451BD4"/>
    <w:rsid w:val="004527B0"/>
    <w:rsid w:val="004536C6"/>
    <w:rsid w:val="0045653C"/>
    <w:rsid w:val="00457313"/>
    <w:rsid w:val="00457E4A"/>
    <w:rsid w:val="00460863"/>
    <w:rsid w:val="00460E63"/>
    <w:rsid w:val="00461901"/>
    <w:rsid w:val="00461F75"/>
    <w:rsid w:val="00462D3B"/>
    <w:rsid w:val="0046444F"/>
    <w:rsid w:val="0046477D"/>
    <w:rsid w:val="00464832"/>
    <w:rsid w:val="00464CFA"/>
    <w:rsid w:val="00467DD9"/>
    <w:rsid w:val="004700C8"/>
    <w:rsid w:val="0047054F"/>
    <w:rsid w:val="0047217C"/>
    <w:rsid w:val="00473041"/>
    <w:rsid w:val="00473798"/>
    <w:rsid w:val="0047393E"/>
    <w:rsid w:val="00473CD9"/>
    <w:rsid w:val="0047501D"/>
    <w:rsid w:val="004765DC"/>
    <w:rsid w:val="00477093"/>
    <w:rsid w:val="00480699"/>
    <w:rsid w:val="004815F1"/>
    <w:rsid w:val="00482C53"/>
    <w:rsid w:val="00484469"/>
    <w:rsid w:val="00486A24"/>
    <w:rsid w:val="00487AA2"/>
    <w:rsid w:val="00490ACD"/>
    <w:rsid w:val="00491468"/>
    <w:rsid w:val="00493360"/>
    <w:rsid w:val="004942D7"/>
    <w:rsid w:val="00495BAD"/>
    <w:rsid w:val="00496060"/>
    <w:rsid w:val="00496133"/>
    <w:rsid w:val="00496E30"/>
    <w:rsid w:val="0049712D"/>
    <w:rsid w:val="004A0507"/>
    <w:rsid w:val="004A0B79"/>
    <w:rsid w:val="004A14A1"/>
    <w:rsid w:val="004A287F"/>
    <w:rsid w:val="004A3041"/>
    <w:rsid w:val="004A3402"/>
    <w:rsid w:val="004A40E3"/>
    <w:rsid w:val="004A44EB"/>
    <w:rsid w:val="004A4C1E"/>
    <w:rsid w:val="004A7720"/>
    <w:rsid w:val="004B13B7"/>
    <w:rsid w:val="004B1DFA"/>
    <w:rsid w:val="004B6746"/>
    <w:rsid w:val="004B7089"/>
    <w:rsid w:val="004B71EC"/>
    <w:rsid w:val="004B7207"/>
    <w:rsid w:val="004C0751"/>
    <w:rsid w:val="004C1684"/>
    <w:rsid w:val="004C1AD3"/>
    <w:rsid w:val="004C1BCA"/>
    <w:rsid w:val="004C22AD"/>
    <w:rsid w:val="004C3B1B"/>
    <w:rsid w:val="004C6036"/>
    <w:rsid w:val="004C6EFC"/>
    <w:rsid w:val="004C773D"/>
    <w:rsid w:val="004D10B6"/>
    <w:rsid w:val="004D18A9"/>
    <w:rsid w:val="004D1D71"/>
    <w:rsid w:val="004D4B83"/>
    <w:rsid w:val="004D4D8D"/>
    <w:rsid w:val="004D5544"/>
    <w:rsid w:val="004D65DE"/>
    <w:rsid w:val="004D6800"/>
    <w:rsid w:val="004D6A33"/>
    <w:rsid w:val="004D716C"/>
    <w:rsid w:val="004D777D"/>
    <w:rsid w:val="004D7BFC"/>
    <w:rsid w:val="004E00B8"/>
    <w:rsid w:val="004E03F5"/>
    <w:rsid w:val="004E1680"/>
    <w:rsid w:val="004E25E2"/>
    <w:rsid w:val="004E288D"/>
    <w:rsid w:val="004E3390"/>
    <w:rsid w:val="004E3456"/>
    <w:rsid w:val="004E3516"/>
    <w:rsid w:val="004E359D"/>
    <w:rsid w:val="004E3AEA"/>
    <w:rsid w:val="004E3F09"/>
    <w:rsid w:val="004E422C"/>
    <w:rsid w:val="004E438F"/>
    <w:rsid w:val="004E7484"/>
    <w:rsid w:val="004F3103"/>
    <w:rsid w:val="004F6F3C"/>
    <w:rsid w:val="004F74ED"/>
    <w:rsid w:val="004F780A"/>
    <w:rsid w:val="005009D2"/>
    <w:rsid w:val="00501B25"/>
    <w:rsid w:val="0050223E"/>
    <w:rsid w:val="0050341E"/>
    <w:rsid w:val="00504A2B"/>
    <w:rsid w:val="00504CDD"/>
    <w:rsid w:val="0050551B"/>
    <w:rsid w:val="005078C5"/>
    <w:rsid w:val="00512FC5"/>
    <w:rsid w:val="00513896"/>
    <w:rsid w:val="00513C96"/>
    <w:rsid w:val="005143C7"/>
    <w:rsid w:val="005144C8"/>
    <w:rsid w:val="00514883"/>
    <w:rsid w:val="00515247"/>
    <w:rsid w:val="00515BFC"/>
    <w:rsid w:val="00520BA5"/>
    <w:rsid w:val="00521DBA"/>
    <w:rsid w:val="005224CD"/>
    <w:rsid w:val="005241CB"/>
    <w:rsid w:val="0052463D"/>
    <w:rsid w:val="00524A47"/>
    <w:rsid w:val="005259BD"/>
    <w:rsid w:val="00527B3A"/>
    <w:rsid w:val="00527F47"/>
    <w:rsid w:val="005309FE"/>
    <w:rsid w:val="00530C0B"/>
    <w:rsid w:val="00531681"/>
    <w:rsid w:val="00531CC0"/>
    <w:rsid w:val="0053511C"/>
    <w:rsid w:val="005370D2"/>
    <w:rsid w:val="00542B6F"/>
    <w:rsid w:val="00542BA5"/>
    <w:rsid w:val="005442F8"/>
    <w:rsid w:val="00544CC1"/>
    <w:rsid w:val="00545C82"/>
    <w:rsid w:val="00550D78"/>
    <w:rsid w:val="005517A6"/>
    <w:rsid w:val="00553318"/>
    <w:rsid w:val="00554E90"/>
    <w:rsid w:val="005552F2"/>
    <w:rsid w:val="00557099"/>
    <w:rsid w:val="00557FFD"/>
    <w:rsid w:val="00561F07"/>
    <w:rsid w:val="005628E7"/>
    <w:rsid w:val="00564863"/>
    <w:rsid w:val="00571603"/>
    <w:rsid w:val="00571638"/>
    <w:rsid w:val="005716E7"/>
    <w:rsid w:val="00571E14"/>
    <w:rsid w:val="005721CA"/>
    <w:rsid w:val="0057235C"/>
    <w:rsid w:val="00573F3C"/>
    <w:rsid w:val="0057423A"/>
    <w:rsid w:val="005745FC"/>
    <w:rsid w:val="00574F25"/>
    <w:rsid w:val="00576BA4"/>
    <w:rsid w:val="00581FC1"/>
    <w:rsid w:val="00582787"/>
    <w:rsid w:val="005829CB"/>
    <w:rsid w:val="00585BEB"/>
    <w:rsid w:val="005902FD"/>
    <w:rsid w:val="005913A0"/>
    <w:rsid w:val="0059185A"/>
    <w:rsid w:val="0059324C"/>
    <w:rsid w:val="005965E6"/>
    <w:rsid w:val="005973EF"/>
    <w:rsid w:val="00597D19"/>
    <w:rsid w:val="005A1403"/>
    <w:rsid w:val="005A378F"/>
    <w:rsid w:val="005A38FA"/>
    <w:rsid w:val="005A508B"/>
    <w:rsid w:val="005A556D"/>
    <w:rsid w:val="005A5C46"/>
    <w:rsid w:val="005A6276"/>
    <w:rsid w:val="005A6BDD"/>
    <w:rsid w:val="005B0EC4"/>
    <w:rsid w:val="005B211A"/>
    <w:rsid w:val="005B3A85"/>
    <w:rsid w:val="005B4811"/>
    <w:rsid w:val="005B4C7C"/>
    <w:rsid w:val="005B6A6F"/>
    <w:rsid w:val="005C0009"/>
    <w:rsid w:val="005C0AF8"/>
    <w:rsid w:val="005C0EC0"/>
    <w:rsid w:val="005C1460"/>
    <w:rsid w:val="005C1C66"/>
    <w:rsid w:val="005C2A15"/>
    <w:rsid w:val="005C3CFA"/>
    <w:rsid w:val="005C41BE"/>
    <w:rsid w:val="005C5955"/>
    <w:rsid w:val="005C7C9A"/>
    <w:rsid w:val="005D0010"/>
    <w:rsid w:val="005D0195"/>
    <w:rsid w:val="005D154E"/>
    <w:rsid w:val="005D293C"/>
    <w:rsid w:val="005D4792"/>
    <w:rsid w:val="005D4EFD"/>
    <w:rsid w:val="005D4FB3"/>
    <w:rsid w:val="005D54C1"/>
    <w:rsid w:val="005D74FE"/>
    <w:rsid w:val="005E02F5"/>
    <w:rsid w:val="005E0944"/>
    <w:rsid w:val="005E128C"/>
    <w:rsid w:val="005E1F2B"/>
    <w:rsid w:val="005E2377"/>
    <w:rsid w:val="005E4EA7"/>
    <w:rsid w:val="005F14ED"/>
    <w:rsid w:val="005F1D89"/>
    <w:rsid w:val="005F428B"/>
    <w:rsid w:val="005F7CD1"/>
    <w:rsid w:val="005F7FDD"/>
    <w:rsid w:val="00600E6C"/>
    <w:rsid w:val="00600F89"/>
    <w:rsid w:val="00602312"/>
    <w:rsid w:val="00603ACF"/>
    <w:rsid w:val="00603AF8"/>
    <w:rsid w:val="0060436F"/>
    <w:rsid w:val="00605302"/>
    <w:rsid w:val="006060E2"/>
    <w:rsid w:val="00606A75"/>
    <w:rsid w:val="00606CE3"/>
    <w:rsid w:val="006074EA"/>
    <w:rsid w:val="00607C36"/>
    <w:rsid w:val="00611791"/>
    <w:rsid w:val="00612B1E"/>
    <w:rsid w:val="006135D2"/>
    <w:rsid w:val="00614991"/>
    <w:rsid w:val="00615E0C"/>
    <w:rsid w:val="00617AB9"/>
    <w:rsid w:val="006203DE"/>
    <w:rsid w:val="0062130B"/>
    <w:rsid w:val="00621F9A"/>
    <w:rsid w:val="00625776"/>
    <w:rsid w:val="00625FF7"/>
    <w:rsid w:val="00626801"/>
    <w:rsid w:val="006277D2"/>
    <w:rsid w:val="00627D99"/>
    <w:rsid w:val="00630C35"/>
    <w:rsid w:val="00630EEE"/>
    <w:rsid w:val="00635088"/>
    <w:rsid w:val="006355BC"/>
    <w:rsid w:val="00637439"/>
    <w:rsid w:val="00637909"/>
    <w:rsid w:val="006405D5"/>
    <w:rsid w:val="00640F81"/>
    <w:rsid w:val="00641879"/>
    <w:rsid w:val="00642E2F"/>
    <w:rsid w:val="006431FF"/>
    <w:rsid w:val="00643B2F"/>
    <w:rsid w:val="00643E02"/>
    <w:rsid w:val="006464B0"/>
    <w:rsid w:val="00647E4E"/>
    <w:rsid w:val="00650B67"/>
    <w:rsid w:val="00651A9E"/>
    <w:rsid w:val="006537BF"/>
    <w:rsid w:val="00653F8B"/>
    <w:rsid w:val="00654C06"/>
    <w:rsid w:val="00654E37"/>
    <w:rsid w:val="006555AC"/>
    <w:rsid w:val="00655974"/>
    <w:rsid w:val="00655B85"/>
    <w:rsid w:val="00657BCA"/>
    <w:rsid w:val="006608AA"/>
    <w:rsid w:val="00660B05"/>
    <w:rsid w:val="0066133F"/>
    <w:rsid w:val="00661728"/>
    <w:rsid w:val="0066377B"/>
    <w:rsid w:val="006652D0"/>
    <w:rsid w:val="00666DE2"/>
    <w:rsid w:val="00670052"/>
    <w:rsid w:val="00672513"/>
    <w:rsid w:val="00672AF4"/>
    <w:rsid w:val="00674EE1"/>
    <w:rsid w:val="006753CC"/>
    <w:rsid w:val="00675611"/>
    <w:rsid w:val="006773A2"/>
    <w:rsid w:val="00677BE3"/>
    <w:rsid w:val="00686698"/>
    <w:rsid w:val="00690616"/>
    <w:rsid w:val="006918D2"/>
    <w:rsid w:val="00693624"/>
    <w:rsid w:val="00694C79"/>
    <w:rsid w:val="00695208"/>
    <w:rsid w:val="006A0747"/>
    <w:rsid w:val="006A0A34"/>
    <w:rsid w:val="006A0C0B"/>
    <w:rsid w:val="006A3CE7"/>
    <w:rsid w:val="006A423C"/>
    <w:rsid w:val="006A469C"/>
    <w:rsid w:val="006A524E"/>
    <w:rsid w:val="006A6322"/>
    <w:rsid w:val="006B0509"/>
    <w:rsid w:val="006B0F0F"/>
    <w:rsid w:val="006B4D84"/>
    <w:rsid w:val="006B52F4"/>
    <w:rsid w:val="006B5D39"/>
    <w:rsid w:val="006B6A14"/>
    <w:rsid w:val="006B708E"/>
    <w:rsid w:val="006B7577"/>
    <w:rsid w:val="006B7B3E"/>
    <w:rsid w:val="006C04AC"/>
    <w:rsid w:val="006C090D"/>
    <w:rsid w:val="006C27AB"/>
    <w:rsid w:val="006C2B30"/>
    <w:rsid w:val="006C3F0B"/>
    <w:rsid w:val="006C6E37"/>
    <w:rsid w:val="006C771C"/>
    <w:rsid w:val="006D4C13"/>
    <w:rsid w:val="006D5B2A"/>
    <w:rsid w:val="006D5F6C"/>
    <w:rsid w:val="006E1D11"/>
    <w:rsid w:val="006E268B"/>
    <w:rsid w:val="006E2844"/>
    <w:rsid w:val="006E28B9"/>
    <w:rsid w:val="006E3599"/>
    <w:rsid w:val="006E5854"/>
    <w:rsid w:val="006E70A0"/>
    <w:rsid w:val="006E7550"/>
    <w:rsid w:val="006F20EA"/>
    <w:rsid w:val="006F32ED"/>
    <w:rsid w:val="006F3680"/>
    <w:rsid w:val="006F3DAA"/>
    <w:rsid w:val="006F50E7"/>
    <w:rsid w:val="006F5D27"/>
    <w:rsid w:val="006F5E84"/>
    <w:rsid w:val="006F6A59"/>
    <w:rsid w:val="0070057E"/>
    <w:rsid w:val="0070269C"/>
    <w:rsid w:val="00703B9B"/>
    <w:rsid w:val="0070607F"/>
    <w:rsid w:val="00707B6F"/>
    <w:rsid w:val="00707EB0"/>
    <w:rsid w:val="00710053"/>
    <w:rsid w:val="00711079"/>
    <w:rsid w:val="007113FA"/>
    <w:rsid w:val="00712302"/>
    <w:rsid w:val="00712E8F"/>
    <w:rsid w:val="00713EB6"/>
    <w:rsid w:val="00716052"/>
    <w:rsid w:val="00717589"/>
    <w:rsid w:val="00720463"/>
    <w:rsid w:val="00721530"/>
    <w:rsid w:val="00722ACC"/>
    <w:rsid w:val="00722AEB"/>
    <w:rsid w:val="0072305F"/>
    <w:rsid w:val="00725D18"/>
    <w:rsid w:val="00726038"/>
    <w:rsid w:val="00730070"/>
    <w:rsid w:val="00730974"/>
    <w:rsid w:val="0073394C"/>
    <w:rsid w:val="00733E95"/>
    <w:rsid w:val="0073490F"/>
    <w:rsid w:val="0073574E"/>
    <w:rsid w:val="0073640F"/>
    <w:rsid w:val="00736706"/>
    <w:rsid w:val="0074298B"/>
    <w:rsid w:val="00743767"/>
    <w:rsid w:val="00744147"/>
    <w:rsid w:val="00745DF7"/>
    <w:rsid w:val="00747B2B"/>
    <w:rsid w:val="007511FF"/>
    <w:rsid w:val="00751C16"/>
    <w:rsid w:val="00751DFF"/>
    <w:rsid w:val="007532BF"/>
    <w:rsid w:val="00753443"/>
    <w:rsid w:val="007550B2"/>
    <w:rsid w:val="00755594"/>
    <w:rsid w:val="007559D2"/>
    <w:rsid w:val="00755D7E"/>
    <w:rsid w:val="0076187A"/>
    <w:rsid w:val="0076514F"/>
    <w:rsid w:val="007658FA"/>
    <w:rsid w:val="00766E0C"/>
    <w:rsid w:val="00767D96"/>
    <w:rsid w:val="00771D52"/>
    <w:rsid w:val="0077299A"/>
    <w:rsid w:val="00773850"/>
    <w:rsid w:val="00774845"/>
    <w:rsid w:val="00775BA3"/>
    <w:rsid w:val="00776B96"/>
    <w:rsid w:val="00777A1C"/>
    <w:rsid w:val="00777F6B"/>
    <w:rsid w:val="00780E74"/>
    <w:rsid w:val="00781466"/>
    <w:rsid w:val="007817E0"/>
    <w:rsid w:val="00781FBC"/>
    <w:rsid w:val="0078247C"/>
    <w:rsid w:val="007824AD"/>
    <w:rsid w:val="007829D3"/>
    <w:rsid w:val="007830E7"/>
    <w:rsid w:val="00783BFA"/>
    <w:rsid w:val="00787951"/>
    <w:rsid w:val="0079316C"/>
    <w:rsid w:val="00794F17"/>
    <w:rsid w:val="007978C3"/>
    <w:rsid w:val="007A1EC4"/>
    <w:rsid w:val="007A3DCD"/>
    <w:rsid w:val="007A4401"/>
    <w:rsid w:val="007A682E"/>
    <w:rsid w:val="007A6A4B"/>
    <w:rsid w:val="007B0726"/>
    <w:rsid w:val="007B2518"/>
    <w:rsid w:val="007B28DC"/>
    <w:rsid w:val="007B2A95"/>
    <w:rsid w:val="007B4A1D"/>
    <w:rsid w:val="007B61BC"/>
    <w:rsid w:val="007C2815"/>
    <w:rsid w:val="007C57D0"/>
    <w:rsid w:val="007C738F"/>
    <w:rsid w:val="007C7786"/>
    <w:rsid w:val="007C794D"/>
    <w:rsid w:val="007D00D5"/>
    <w:rsid w:val="007D25E2"/>
    <w:rsid w:val="007D3019"/>
    <w:rsid w:val="007D4D6C"/>
    <w:rsid w:val="007D64C3"/>
    <w:rsid w:val="007D67D0"/>
    <w:rsid w:val="007D7952"/>
    <w:rsid w:val="007D7F28"/>
    <w:rsid w:val="007E14A4"/>
    <w:rsid w:val="007E22DD"/>
    <w:rsid w:val="007E289F"/>
    <w:rsid w:val="007E448C"/>
    <w:rsid w:val="007E49D4"/>
    <w:rsid w:val="007E5BE9"/>
    <w:rsid w:val="007E7954"/>
    <w:rsid w:val="007F1786"/>
    <w:rsid w:val="007F3F37"/>
    <w:rsid w:val="007F41F6"/>
    <w:rsid w:val="007F5BA1"/>
    <w:rsid w:val="007F674D"/>
    <w:rsid w:val="0080082D"/>
    <w:rsid w:val="00801CBD"/>
    <w:rsid w:val="00801DC4"/>
    <w:rsid w:val="00802EA3"/>
    <w:rsid w:val="00804765"/>
    <w:rsid w:val="00804C8B"/>
    <w:rsid w:val="008054AE"/>
    <w:rsid w:val="00805603"/>
    <w:rsid w:val="008062C9"/>
    <w:rsid w:val="00807974"/>
    <w:rsid w:val="00807F4B"/>
    <w:rsid w:val="00810AB7"/>
    <w:rsid w:val="00810F9C"/>
    <w:rsid w:val="00811E73"/>
    <w:rsid w:val="00814633"/>
    <w:rsid w:val="00814954"/>
    <w:rsid w:val="00814C27"/>
    <w:rsid w:val="008170D9"/>
    <w:rsid w:val="00820009"/>
    <w:rsid w:val="008222A0"/>
    <w:rsid w:val="00824E49"/>
    <w:rsid w:val="008267CF"/>
    <w:rsid w:val="00827BE4"/>
    <w:rsid w:val="008300F2"/>
    <w:rsid w:val="008315D6"/>
    <w:rsid w:val="0083178A"/>
    <w:rsid w:val="00831A29"/>
    <w:rsid w:val="00831E2A"/>
    <w:rsid w:val="00832C04"/>
    <w:rsid w:val="00832E7F"/>
    <w:rsid w:val="00833416"/>
    <w:rsid w:val="00833D0A"/>
    <w:rsid w:val="0083444D"/>
    <w:rsid w:val="0083457B"/>
    <w:rsid w:val="00834B7D"/>
    <w:rsid w:val="00835AEB"/>
    <w:rsid w:val="00836FC6"/>
    <w:rsid w:val="00840318"/>
    <w:rsid w:val="00842204"/>
    <w:rsid w:val="00843165"/>
    <w:rsid w:val="008431F9"/>
    <w:rsid w:val="00843A10"/>
    <w:rsid w:val="00843CCE"/>
    <w:rsid w:val="008444FF"/>
    <w:rsid w:val="00844920"/>
    <w:rsid w:val="00845931"/>
    <w:rsid w:val="0084656E"/>
    <w:rsid w:val="008465E3"/>
    <w:rsid w:val="00847506"/>
    <w:rsid w:val="00847C3F"/>
    <w:rsid w:val="0085066F"/>
    <w:rsid w:val="0085161D"/>
    <w:rsid w:val="00851BC0"/>
    <w:rsid w:val="00852D7C"/>
    <w:rsid w:val="0085757C"/>
    <w:rsid w:val="00857F62"/>
    <w:rsid w:val="00861176"/>
    <w:rsid w:val="008619FB"/>
    <w:rsid w:val="00861CC9"/>
    <w:rsid w:val="00862335"/>
    <w:rsid w:val="00862A2C"/>
    <w:rsid w:val="00863737"/>
    <w:rsid w:val="008639EA"/>
    <w:rsid w:val="0086641D"/>
    <w:rsid w:val="0087218C"/>
    <w:rsid w:val="00872321"/>
    <w:rsid w:val="008739EF"/>
    <w:rsid w:val="00873E1E"/>
    <w:rsid w:val="00875602"/>
    <w:rsid w:val="0088158A"/>
    <w:rsid w:val="00882CC2"/>
    <w:rsid w:val="00883D5E"/>
    <w:rsid w:val="00884A74"/>
    <w:rsid w:val="00884D61"/>
    <w:rsid w:val="008857B9"/>
    <w:rsid w:val="0088618A"/>
    <w:rsid w:val="00886624"/>
    <w:rsid w:val="008878F8"/>
    <w:rsid w:val="00887B2A"/>
    <w:rsid w:val="008905E7"/>
    <w:rsid w:val="0089376B"/>
    <w:rsid w:val="00893BF4"/>
    <w:rsid w:val="00894F57"/>
    <w:rsid w:val="00895832"/>
    <w:rsid w:val="00895EDF"/>
    <w:rsid w:val="008A0367"/>
    <w:rsid w:val="008A0E7F"/>
    <w:rsid w:val="008A1645"/>
    <w:rsid w:val="008A33A7"/>
    <w:rsid w:val="008A3A0A"/>
    <w:rsid w:val="008A3A9D"/>
    <w:rsid w:val="008A634A"/>
    <w:rsid w:val="008A6565"/>
    <w:rsid w:val="008A6D3A"/>
    <w:rsid w:val="008B20F5"/>
    <w:rsid w:val="008B2FD7"/>
    <w:rsid w:val="008B3191"/>
    <w:rsid w:val="008B3E12"/>
    <w:rsid w:val="008B3F37"/>
    <w:rsid w:val="008B4078"/>
    <w:rsid w:val="008B4941"/>
    <w:rsid w:val="008B5B9E"/>
    <w:rsid w:val="008B7DCF"/>
    <w:rsid w:val="008C0191"/>
    <w:rsid w:val="008C07C6"/>
    <w:rsid w:val="008C2AD7"/>
    <w:rsid w:val="008C2D69"/>
    <w:rsid w:val="008C4F6E"/>
    <w:rsid w:val="008C533E"/>
    <w:rsid w:val="008C549F"/>
    <w:rsid w:val="008C60AE"/>
    <w:rsid w:val="008D0512"/>
    <w:rsid w:val="008D089D"/>
    <w:rsid w:val="008D1C93"/>
    <w:rsid w:val="008D489C"/>
    <w:rsid w:val="008D6D10"/>
    <w:rsid w:val="008D7F5F"/>
    <w:rsid w:val="008E0A8C"/>
    <w:rsid w:val="008E3071"/>
    <w:rsid w:val="008E3449"/>
    <w:rsid w:val="008E3CC7"/>
    <w:rsid w:val="008E4B3F"/>
    <w:rsid w:val="008E508E"/>
    <w:rsid w:val="008E599E"/>
    <w:rsid w:val="008E7FF8"/>
    <w:rsid w:val="008F0C76"/>
    <w:rsid w:val="008F0D4A"/>
    <w:rsid w:val="008F1BCF"/>
    <w:rsid w:val="008F2458"/>
    <w:rsid w:val="008F3E50"/>
    <w:rsid w:val="008F480E"/>
    <w:rsid w:val="008F639F"/>
    <w:rsid w:val="008F6510"/>
    <w:rsid w:val="00901544"/>
    <w:rsid w:val="0090170F"/>
    <w:rsid w:val="00902082"/>
    <w:rsid w:val="009028E5"/>
    <w:rsid w:val="009044A8"/>
    <w:rsid w:val="00904C46"/>
    <w:rsid w:val="0090540B"/>
    <w:rsid w:val="00905A70"/>
    <w:rsid w:val="00905CDD"/>
    <w:rsid w:val="00907701"/>
    <w:rsid w:val="00907A95"/>
    <w:rsid w:val="00907B38"/>
    <w:rsid w:val="009105E9"/>
    <w:rsid w:val="009123A9"/>
    <w:rsid w:val="0091277D"/>
    <w:rsid w:val="00914D8E"/>
    <w:rsid w:val="00917C63"/>
    <w:rsid w:val="009236E7"/>
    <w:rsid w:val="00923B5A"/>
    <w:rsid w:val="00924465"/>
    <w:rsid w:val="00924C84"/>
    <w:rsid w:val="00927723"/>
    <w:rsid w:val="00927786"/>
    <w:rsid w:val="009278AC"/>
    <w:rsid w:val="00932375"/>
    <w:rsid w:val="00933E06"/>
    <w:rsid w:val="00935D6E"/>
    <w:rsid w:val="00936ACF"/>
    <w:rsid w:val="00937967"/>
    <w:rsid w:val="0094043F"/>
    <w:rsid w:val="0094102A"/>
    <w:rsid w:val="0094486F"/>
    <w:rsid w:val="00945151"/>
    <w:rsid w:val="009459F3"/>
    <w:rsid w:val="00947948"/>
    <w:rsid w:val="0095287C"/>
    <w:rsid w:val="009534AA"/>
    <w:rsid w:val="00954DC1"/>
    <w:rsid w:val="00955FCF"/>
    <w:rsid w:val="00957924"/>
    <w:rsid w:val="00960374"/>
    <w:rsid w:val="00962820"/>
    <w:rsid w:val="009629CC"/>
    <w:rsid w:val="00962DC2"/>
    <w:rsid w:val="00970400"/>
    <w:rsid w:val="009708D7"/>
    <w:rsid w:val="009725AE"/>
    <w:rsid w:val="0097319F"/>
    <w:rsid w:val="00973D0D"/>
    <w:rsid w:val="00973D61"/>
    <w:rsid w:val="0097463C"/>
    <w:rsid w:val="00974FFA"/>
    <w:rsid w:val="00977C79"/>
    <w:rsid w:val="00980027"/>
    <w:rsid w:val="00980286"/>
    <w:rsid w:val="00980A7B"/>
    <w:rsid w:val="00980B65"/>
    <w:rsid w:val="00980BEE"/>
    <w:rsid w:val="0098119C"/>
    <w:rsid w:val="009812C0"/>
    <w:rsid w:val="009819EE"/>
    <w:rsid w:val="00982D71"/>
    <w:rsid w:val="00983A87"/>
    <w:rsid w:val="0098421C"/>
    <w:rsid w:val="00984D81"/>
    <w:rsid w:val="00985263"/>
    <w:rsid w:val="00991051"/>
    <w:rsid w:val="0099223D"/>
    <w:rsid w:val="00994C5F"/>
    <w:rsid w:val="00995103"/>
    <w:rsid w:val="00995AEE"/>
    <w:rsid w:val="00996D6C"/>
    <w:rsid w:val="00997720"/>
    <w:rsid w:val="009979E5"/>
    <w:rsid w:val="00997D68"/>
    <w:rsid w:val="009A1E85"/>
    <w:rsid w:val="009A2CC1"/>
    <w:rsid w:val="009A3008"/>
    <w:rsid w:val="009A3686"/>
    <w:rsid w:val="009A5077"/>
    <w:rsid w:val="009A6FE1"/>
    <w:rsid w:val="009B1BA0"/>
    <w:rsid w:val="009B3647"/>
    <w:rsid w:val="009B3F78"/>
    <w:rsid w:val="009B4156"/>
    <w:rsid w:val="009B488D"/>
    <w:rsid w:val="009B5AFA"/>
    <w:rsid w:val="009B7313"/>
    <w:rsid w:val="009C0A26"/>
    <w:rsid w:val="009C0F11"/>
    <w:rsid w:val="009C436C"/>
    <w:rsid w:val="009C4407"/>
    <w:rsid w:val="009C5A0C"/>
    <w:rsid w:val="009D32BA"/>
    <w:rsid w:val="009D3E65"/>
    <w:rsid w:val="009D44F2"/>
    <w:rsid w:val="009E00F3"/>
    <w:rsid w:val="009E1F78"/>
    <w:rsid w:val="009E2B0C"/>
    <w:rsid w:val="009E2F9B"/>
    <w:rsid w:val="009E42FA"/>
    <w:rsid w:val="009E4B1D"/>
    <w:rsid w:val="009E4CD3"/>
    <w:rsid w:val="009E6ACF"/>
    <w:rsid w:val="009F1412"/>
    <w:rsid w:val="009F6362"/>
    <w:rsid w:val="009F7AB4"/>
    <w:rsid w:val="00A00212"/>
    <w:rsid w:val="00A004CE"/>
    <w:rsid w:val="00A01007"/>
    <w:rsid w:val="00A02CAF"/>
    <w:rsid w:val="00A0305B"/>
    <w:rsid w:val="00A03F7E"/>
    <w:rsid w:val="00A0440F"/>
    <w:rsid w:val="00A05664"/>
    <w:rsid w:val="00A06429"/>
    <w:rsid w:val="00A06C1C"/>
    <w:rsid w:val="00A06DB5"/>
    <w:rsid w:val="00A10604"/>
    <w:rsid w:val="00A10B84"/>
    <w:rsid w:val="00A125E7"/>
    <w:rsid w:val="00A12A88"/>
    <w:rsid w:val="00A12C28"/>
    <w:rsid w:val="00A14460"/>
    <w:rsid w:val="00A14CBF"/>
    <w:rsid w:val="00A2073A"/>
    <w:rsid w:val="00A2097A"/>
    <w:rsid w:val="00A2278D"/>
    <w:rsid w:val="00A22AD9"/>
    <w:rsid w:val="00A23663"/>
    <w:rsid w:val="00A252F4"/>
    <w:rsid w:val="00A262EC"/>
    <w:rsid w:val="00A26AC6"/>
    <w:rsid w:val="00A27615"/>
    <w:rsid w:val="00A27CD6"/>
    <w:rsid w:val="00A30D2E"/>
    <w:rsid w:val="00A3386B"/>
    <w:rsid w:val="00A33EE2"/>
    <w:rsid w:val="00A34361"/>
    <w:rsid w:val="00A35A77"/>
    <w:rsid w:val="00A3612F"/>
    <w:rsid w:val="00A36A20"/>
    <w:rsid w:val="00A3709F"/>
    <w:rsid w:val="00A41F74"/>
    <w:rsid w:val="00A41F9F"/>
    <w:rsid w:val="00A42AB1"/>
    <w:rsid w:val="00A44DF4"/>
    <w:rsid w:val="00A455F6"/>
    <w:rsid w:val="00A47793"/>
    <w:rsid w:val="00A5257C"/>
    <w:rsid w:val="00A530D4"/>
    <w:rsid w:val="00A5326E"/>
    <w:rsid w:val="00A54D54"/>
    <w:rsid w:val="00A54EA6"/>
    <w:rsid w:val="00A57751"/>
    <w:rsid w:val="00A57AA6"/>
    <w:rsid w:val="00A60354"/>
    <w:rsid w:val="00A63132"/>
    <w:rsid w:val="00A64875"/>
    <w:rsid w:val="00A651BC"/>
    <w:rsid w:val="00A65920"/>
    <w:rsid w:val="00A666BC"/>
    <w:rsid w:val="00A700F4"/>
    <w:rsid w:val="00A70AFB"/>
    <w:rsid w:val="00A70F97"/>
    <w:rsid w:val="00A72687"/>
    <w:rsid w:val="00A757F5"/>
    <w:rsid w:val="00A76A99"/>
    <w:rsid w:val="00A77B51"/>
    <w:rsid w:val="00A8283C"/>
    <w:rsid w:val="00A82B55"/>
    <w:rsid w:val="00A86765"/>
    <w:rsid w:val="00A9049D"/>
    <w:rsid w:val="00A911AC"/>
    <w:rsid w:val="00A92B4B"/>
    <w:rsid w:val="00A941F6"/>
    <w:rsid w:val="00A95917"/>
    <w:rsid w:val="00A96492"/>
    <w:rsid w:val="00A9728D"/>
    <w:rsid w:val="00A975DA"/>
    <w:rsid w:val="00A97B34"/>
    <w:rsid w:val="00A97D18"/>
    <w:rsid w:val="00AA5B78"/>
    <w:rsid w:val="00AB128A"/>
    <w:rsid w:val="00AB140B"/>
    <w:rsid w:val="00AB1D7C"/>
    <w:rsid w:val="00AB2933"/>
    <w:rsid w:val="00AB5642"/>
    <w:rsid w:val="00AB5F77"/>
    <w:rsid w:val="00AB7004"/>
    <w:rsid w:val="00AB74C1"/>
    <w:rsid w:val="00AC04ED"/>
    <w:rsid w:val="00AC0E48"/>
    <w:rsid w:val="00AC1682"/>
    <w:rsid w:val="00AC1CDB"/>
    <w:rsid w:val="00AC211B"/>
    <w:rsid w:val="00AC2530"/>
    <w:rsid w:val="00AC2598"/>
    <w:rsid w:val="00AC4DA4"/>
    <w:rsid w:val="00AD0781"/>
    <w:rsid w:val="00AD1424"/>
    <w:rsid w:val="00AD1832"/>
    <w:rsid w:val="00AD3DA5"/>
    <w:rsid w:val="00AD6851"/>
    <w:rsid w:val="00AE02FA"/>
    <w:rsid w:val="00AE0C24"/>
    <w:rsid w:val="00AE1CB7"/>
    <w:rsid w:val="00AE223C"/>
    <w:rsid w:val="00AE2E0F"/>
    <w:rsid w:val="00AE36F6"/>
    <w:rsid w:val="00AE401C"/>
    <w:rsid w:val="00AE463B"/>
    <w:rsid w:val="00AE4BEA"/>
    <w:rsid w:val="00AE687A"/>
    <w:rsid w:val="00AE6BF9"/>
    <w:rsid w:val="00AF04A5"/>
    <w:rsid w:val="00AF0AA8"/>
    <w:rsid w:val="00AF0D38"/>
    <w:rsid w:val="00AF1B20"/>
    <w:rsid w:val="00AF2C2F"/>
    <w:rsid w:val="00AF68C7"/>
    <w:rsid w:val="00AF7486"/>
    <w:rsid w:val="00AF7D88"/>
    <w:rsid w:val="00B0125A"/>
    <w:rsid w:val="00B01C69"/>
    <w:rsid w:val="00B044C8"/>
    <w:rsid w:val="00B05059"/>
    <w:rsid w:val="00B05905"/>
    <w:rsid w:val="00B10F69"/>
    <w:rsid w:val="00B11467"/>
    <w:rsid w:val="00B1327F"/>
    <w:rsid w:val="00B132A4"/>
    <w:rsid w:val="00B143F1"/>
    <w:rsid w:val="00B1474D"/>
    <w:rsid w:val="00B15149"/>
    <w:rsid w:val="00B1547C"/>
    <w:rsid w:val="00B170F6"/>
    <w:rsid w:val="00B17FCF"/>
    <w:rsid w:val="00B211FB"/>
    <w:rsid w:val="00B21B93"/>
    <w:rsid w:val="00B23D09"/>
    <w:rsid w:val="00B26C2C"/>
    <w:rsid w:val="00B30166"/>
    <w:rsid w:val="00B31123"/>
    <w:rsid w:val="00B31B65"/>
    <w:rsid w:val="00B31FF1"/>
    <w:rsid w:val="00B32FF8"/>
    <w:rsid w:val="00B33223"/>
    <w:rsid w:val="00B338D0"/>
    <w:rsid w:val="00B33B94"/>
    <w:rsid w:val="00B34564"/>
    <w:rsid w:val="00B363F6"/>
    <w:rsid w:val="00B3641E"/>
    <w:rsid w:val="00B36638"/>
    <w:rsid w:val="00B433D9"/>
    <w:rsid w:val="00B43CBB"/>
    <w:rsid w:val="00B44393"/>
    <w:rsid w:val="00B45039"/>
    <w:rsid w:val="00B47AA4"/>
    <w:rsid w:val="00B50371"/>
    <w:rsid w:val="00B50A5B"/>
    <w:rsid w:val="00B50C46"/>
    <w:rsid w:val="00B50DD0"/>
    <w:rsid w:val="00B51F14"/>
    <w:rsid w:val="00B52BA9"/>
    <w:rsid w:val="00B53321"/>
    <w:rsid w:val="00B5380B"/>
    <w:rsid w:val="00B53AF0"/>
    <w:rsid w:val="00B57C7B"/>
    <w:rsid w:val="00B61316"/>
    <w:rsid w:val="00B61F57"/>
    <w:rsid w:val="00B62204"/>
    <w:rsid w:val="00B62D19"/>
    <w:rsid w:val="00B6320D"/>
    <w:rsid w:val="00B63731"/>
    <w:rsid w:val="00B659F7"/>
    <w:rsid w:val="00B66BB2"/>
    <w:rsid w:val="00B7065E"/>
    <w:rsid w:val="00B70F6E"/>
    <w:rsid w:val="00B71ADA"/>
    <w:rsid w:val="00B73E03"/>
    <w:rsid w:val="00B742C9"/>
    <w:rsid w:val="00B749B4"/>
    <w:rsid w:val="00B77C2A"/>
    <w:rsid w:val="00B77DF6"/>
    <w:rsid w:val="00B838BA"/>
    <w:rsid w:val="00B8399C"/>
    <w:rsid w:val="00B84256"/>
    <w:rsid w:val="00B84472"/>
    <w:rsid w:val="00B84C6C"/>
    <w:rsid w:val="00B84D35"/>
    <w:rsid w:val="00B85E5D"/>
    <w:rsid w:val="00B85EEE"/>
    <w:rsid w:val="00B87791"/>
    <w:rsid w:val="00B9049C"/>
    <w:rsid w:val="00B90A33"/>
    <w:rsid w:val="00B91769"/>
    <w:rsid w:val="00B92536"/>
    <w:rsid w:val="00B93343"/>
    <w:rsid w:val="00B939CF"/>
    <w:rsid w:val="00B94E5E"/>
    <w:rsid w:val="00B95504"/>
    <w:rsid w:val="00B9575F"/>
    <w:rsid w:val="00B9673A"/>
    <w:rsid w:val="00B97ACC"/>
    <w:rsid w:val="00BA0847"/>
    <w:rsid w:val="00BA158D"/>
    <w:rsid w:val="00BA1F00"/>
    <w:rsid w:val="00BA2AB7"/>
    <w:rsid w:val="00BA2E35"/>
    <w:rsid w:val="00BA40EE"/>
    <w:rsid w:val="00BA410D"/>
    <w:rsid w:val="00BA440F"/>
    <w:rsid w:val="00BA469D"/>
    <w:rsid w:val="00BB0984"/>
    <w:rsid w:val="00BB3D9D"/>
    <w:rsid w:val="00BB4E41"/>
    <w:rsid w:val="00BB6339"/>
    <w:rsid w:val="00BC016A"/>
    <w:rsid w:val="00BC03DB"/>
    <w:rsid w:val="00BC166C"/>
    <w:rsid w:val="00BC2121"/>
    <w:rsid w:val="00BC2A56"/>
    <w:rsid w:val="00BC33DB"/>
    <w:rsid w:val="00BC3ADE"/>
    <w:rsid w:val="00BC5C7F"/>
    <w:rsid w:val="00BC6778"/>
    <w:rsid w:val="00BC6D15"/>
    <w:rsid w:val="00BC6D63"/>
    <w:rsid w:val="00BC744A"/>
    <w:rsid w:val="00BD073E"/>
    <w:rsid w:val="00BD3034"/>
    <w:rsid w:val="00BD64B9"/>
    <w:rsid w:val="00BD6BAB"/>
    <w:rsid w:val="00BE032C"/>
    <w:rsid w:val="00BE27BC"/>
    <w:rsid w:val="00BE2CFE"/>
    <w:rsid w:val="00BE6407"/>
    <w:rsid w:val="00BE6731"/>
    <w:rsid w:val="00BE6E96"/>
    <w:rsid w:val="00BE71C0"/>
    <w:rsid w:val="00BF14BD"/>
    <w:rsid w:val="00BF2324"/>
    <w:rsid w:val="00BF304E"/>
    <w:rsid w:val="00BF36BF"/>
    <w:rsid w:val="00BF39EB"/>
    <w:rsid w:val="00BF3AD4"/>
    <w:rsid w:val="00BF4C03"/>
    <w:rsid w:val="00BF5898"/>
    <w:rsid w:val="00BF6682"/>
    <w:rsid w:val="00BF6F80"/>
    <w:rsid w:val="00BF754D"/>
    <w:rsid w:val="00BF7A7C"/>
    <w:rsid w:val="00C0103B"/>
    <w:rsid w:val="00C010EE"/>
    <w:rsid w:val="00C047CF"/>
    <w:rsid w:val="00C05CAC"/>
    <w:rsid w:val="00C05D79"/>
    <w:rsid w:val="00C06597"/>
    <w:rsid w:val="00C104C4"/>
    <w:rsid w:val="00C16033"/>
    <w:rsid w:val="00C17FAE"/>
    <w:rsid w:val="00C2115B"/>
    <w:rsid w:val="00C21428"/>
    <w:rsid w:val="00C239F2"/>
    <w:rsid w:val="00C23F1C"/>
    <w:rsid w:val="00C2449E"/>
    <w:rsid w:val="00C25B2F"/>
    <w:rsid w:val="00C26C61"/>
    <w:rsid w:val="00C27834"/>
    <w:rsid w:val="00C27E50"/>
    <w:rsid w:val="00C32082"/>
    <w:rsid w:val="00C33475"/>
    <w:rsid w:val="00C34AB7"/>
    <w:rsid w:val="00C350B7"/>
    <w:rsid w:val="00C35FEB"/>
    <w:rsid w:val="00C4096E"/>
    <w:rsid w:val="00C41160"/>
    <w:rsid w:val="00C41BB2"/>
    <w:rsid w:val="00C42D84"/>
    <w:rsid w:val="00C43EBF"/>
    <w:rsid w:val="00C45049"/>
    <w:rsid w:val="00C45D03"/>
    <w:rsid w:val="00C4611B"/>
    <w:rsid w:val="00C52263"/>
    <w:rsid w:val="00C52A03"/>
    <w:rsid w:val="00C537B8"/>
    <w:rsid w:val="00C53DCF"/>
    <w:rsid w:val="00C5521C"/>
    <w:rsid w:val="00C5647A"/>
    <w:rsid w:val="00C5651B"/>
    <w:rsid w:val="00C6042C"/>
    <w:rsid w:val="00C60D02"/>
    <w:rsid w:val="00C6127D"/>
    <w:rsid w:val="00C6171A"/>
    <w:rsid w:val="00C61AC0"/>
    <w:rsid w:val="00C6423F"/>
    <w:rsid w:val="00C6455A"/>
    <w:rsid w:val="00C65A65"/>
    <w:rsid w:val="00C661E6"/>
    <w:rsid w:val="00C6651F"/>
    <w:rsid w:val="00C6784B"/>
    <w:rsid w:val="00C67983"/>
    <w:rsid w:val="00C71008"/>
    <w:rsid w:val="00C719B6"/>
    <w:rsid w:val="00C72F3B"/>
    <w:rsid w:val="00C75873"/>
    <w:rsid w:val="00C759D7"/>
    <w:rsid w:val="00C77943"/>
    <w:rsid w:val="00C801C0"/>
    <w:rsid w:val="00C80BEE"/>
    <w:rsid w:val="00C816D0"/>
    <w:rsid w:val="00C8203C"/>
    <w:rsid w:val="00C822D6"/>
    <w:rsid w:val="00C83AE4"/>
    <w:rsid w:val="00C85336"/>
    <w:rsid w:val="00C86028"/>
    <w:rsid w:val="00C86675"/>
    <w:rsid w:val="00C87E5C"/>
    <w:rsid w:val="00C90EDA"/>
    <w:rsid w:val="00C9140B"/>
    <w:rsid w:val="00C91BCD"/>
    <w:rsid w:val="00C92853"/>
    <w:rsid w:val="00C93468"/>
    <w:rsid w:val="00C9381F"/>
    <w:rsid w:val="00C93BBC"/>
    <w:rsid w:val="00C944CD"/>
    <w:rsid w:val="00C95233"/>
    <w:rsid w:val="00C9623A"/>
    <w:rsid w:val="00C9665F"/>
    <w:rsid w:val="00CA1309"/>
    <w:rsid w:val="00CA16A0"/>
    <w:rsid w:val="00CA25C7"/>
    <w:rsid w:val="00CA5F7A"/>
    <w:rsid w:val="00CA6A5E"/>
    <w:rsid w:val="00CA6BCB"/>
    <w:rsid w:val="00CA71A1"/>
    <w:rsid w:val="00CA79CB"/>
    <w:rsid w:val="00CB0541"/>
    <w:rsid w:val="00CB1579"/>
    <w:rsid w:val="00CB33C4"/>
    <w:rsid w:val="00CB5C6F"/>
    <w:rsid w:val="00CB6D9A"/>
    <w:rsid w:val="00CB70D7"/>
    <w:rsid w:val="00CB7C1E"/>
    <w:rsid w:val="00CB7C96"/>
    <w:rsid w:val="00CC2A2B"/>
    <w:rsid w:val="00CC4633"/>
    <w:rsid w:val="00CC54EF"/>
    <w:rsid w:val="00CC574B"/>
    <w:rsid w:val="00CC6179"/>
    <w:rsid w:val="00CC72A8"/>
    <w:rsid w:val="00CC756D"/>
    <w:rsid w:val="00CC756E"/>
    <w:rsid w:val="00CD02E2"/>
    <w:rsid w:val="00CD0AA9"/>
    <w:rsid w:val="00CD0ED1"/>
    <w:rsid w:val="00CD4125"/>
    <w:rsid w:val="00CD52EE"/>
    <w:rsid w:val="00CD71A8"/>
    <w:rsid w:val="00CD7CC1"/>
    <w:rsid w:val="00CE0EE3"/>
    <w:rsid w:val="00CE2457"/>
    <w:rsid w:val="00CE3AFD"/>
    <w:rsid w:val="00CE4058"/>
    <w:rsid w:val="00CE7426"/>
    <w:rsid w:val="00CE7AD5"/>
    <w:rsid w:val="00CE7F99"/>
    <w:rsid w:val="00CF088E"/>
    <w:rsid w:val="00CF0E76"/>
    <w:rsid w:val="00CF1109"/>
    <w:rsid w:val="00CF1A12"/>
    <w:rsid w:val="00CF288A"/>
    <w:rsid w:val="00CF2CB2"/>
    <w:rsid w:val="00CF2FC6"/>
    <w:rsid w:val="00CF63A0"/>
    <w:rsid w:val="00CF78D9"/>
    <w:rsid w:val="00CF7B84"/>
    <w:rsid w:val="00D00A41"/>
    <w:rsid w:val="00D01471"/>
    <w:rsid w:val="00D0258F"/>
    <w:rsid w:val="00D02E77"/>
    <w:rsid w:val="00D02FCE"/>
    <w:rsid w:val="00D03007"/>
    <w:rsid w:val="00D035D8"/>
    <w:rsid w:val="00D045B9"/>
    <w:rsid w:val="00D046C1"/>
    <w:rsid w:val="00D058E1"/>
    <w:rsid w:val="00D0746D"/>
    <w:rsid w:val="00D07BC2"/>
    <w:rsid w:val="00D10123"/>
    <w:rsid w:val="00D1072D"/>
    <w:rsid w:val="00D1087F"/>
    <w:rsid w:val="00D11CD2"/>
    <w:rsid w:val="00D11E76"/>
    <w:rsid w:val="00D13A9F"/>
    <w:rsid w:val="00D16895"/>
    <w:rsid w:val="00D17AB1"/>
    <w:rsid w:val="00D21A2A"/>
    <w:rsid w:val="00D220CC"/>
    <w:rsid w:val="00D23EE3"/>
    <w:rsid w:val="00D25870"/>
    <w:rsid w:val="00D26A61"/>
    <w:rsid w:val="00D270F7"/>
    <w:rsid w:val="00D27BBE"/>
    <w:rsid w:val="00D27D16"/>
    <w:rsid w:val="00D27F7A"/>
    <w:rsid w:val="00D310FB"/>
    <w:rsid w:val="00D33C9F"/>
    <w:rsid w:val="00D361D2"/>
    <w:rsid w:val="00D374A6"/>
    <w:rsid w:val="00D37E6A"/>
    <w:rsid w:val="00D407AA"/>
    <w:rsid w:val="00D442B7"/>
    <w:rsid w:val="00D44794"/>
    <w:rsid w:val="00D452BB"/>
    <w:rsid w:val="00D462D7"/>
    <w:rsid w:val="00D46307"/>
    <w:rsid w:val="00D4678D"/>
    <w:rsid w:val="00D46E77"/>
    <w:rsid w:val="00D4712D"/>
    <w:rsid w:val="00D47198"/>
    <w:rsid w:val="00D47978"/>
    <w:rsid w:val="00D51122"/>
    <w:rsid w:val="00D51546"/>
    <w:rsid w:val="00D52BE3"/>
    <w:rsid w:val="00D5405B"/>
    <w:rsid w:val="00D548C3"/>
    <w:rsid w:val="00D5636B"/>
    <w:rsid w:val="00D56451"/>
    <w:rsid w:val="00D565D7"/>
    <w:rsid w:val="00D57892"/>
    <w:rsid w:val="00D57AB5"/>
    <w:rsid w:val="00D60CCB"/>
    <w:rsid w:val="00D61B10"/>
    <w:rsid w:val="00D627B9"/>
    <w:rsid w:val="00D6527A"/>
    <w:rsid w:val="00D667DE"/>
    <w:rsid w:val="00D67228"/>
    <w:rsid w:val="00D70BD9"/>
    <w:rsid w:val="00D715AA"/>
    <w:rsid w:val="00D7221B"/>
    <w:rsid w:val="00D73385"/>
    <w:rsid w:val="00D73939"/>
    <w:rsid w:val="00D747DC"/>
    <w:rsid w:val="00D74EF4"/>
    <w:rsid w:val="00D77AA0"/>
    <w:rsid w:val="00D77E91"/>
    <w:rsid w:val="00D80F60"/>
    <w:rsid w:val="00D8148C"/>
    <w:rsid w:val="00D8175D"/>
    <w:rsid w:val="00D832F1"/>
    <w:rsid w:val="00D84F72"/>
    <w:rsid w:val="00D85E93"/>
    <w:rsid w:val="00D866DB"/>
    <w:rsid w:val="00D87666"/>
    <w:rsid w:val="00D92A94"/>
    <w:rsid w:val="00D93917"/>
    <w:rsid w:val="00D9464E"/>
    <w:rsid w:val="00D96850"/>
    <w:rsid w:val="00D97006"/>
    <w:rsid w:val="00D97905"/>
    <w:rsid w:val="00D97C54"/>
    <w:rsid w:val="00D97F71"/>
    <w:rsid w:val="00DA03AF"/>
    <w:rsid w:val="00DA202F"/>
    <w:rsid w:val="00DA37B8"/>
    <w:rsid w:val="00DA3A70"/>
    <w:rsid w:val="00DA5AAF"/>
    <w:rsid w:val="00DA650A"/>
    <w:rsid w:val="00DA6564"/>
    <w:rsid w:val="00DA7CCB"/>
    <w:rsid w:val="00DB46C1"/>
    <w:rsid w:val="00DB5BAC"/>
    <w:rsid w:val="00DB72B7"/>
    <w:rsid w:val="00DC2291"/>
    <w:rsid w:val="00DC23EC"/>
    <w:rsid w:val="00DC300A"/>
    <w:rsid w:val="00DC3C97"/>
    <w:rsid w:val="00DC677F"/>
    <w:rsid w:val="00DC7628"/>
    <w:rsid w:val="00DC7722"/>
    <w:rsid w:val="00DD181E"/>
    <w:rsid w:val="00DD2D9A"/>
    <w:rsid w:val="00DD307A"/>
    <w:rsid w:val="00DD47A4"/>
    <w:rsid w:val="00DD53C6"/>
    <w:rsid w:val="00DD774F"/>
    <w:rsid w:val="00DD7DA0"/>
    <w:rsid w:val="00DE0E49"/>
    <w:rsid w:val="00DE33B2"/>
    <w:rsid w:val="00DE47AB"/>
    <w:rsid w:val="00DE59B7"/>
    <w:rsid w:val="00DE658C"/>
    <w:rsid w:val="00DE7711"/>
    <w:rsid w:val="00DE778A"/>
    <w:rsid w:val="00DE7DC5"/>
    <w:rsid w:val="00DF0918"/>
    <w:rsid w:val="00DF0A95"/>
    <w:rsid w:val="00DF0B14"/>
    <w:rsid w:val="00DF15B1"/>
    <w:rsid w:val="00DF1A9B"/>
    <w:rsid w:val="00DF2523"/>
    <w:rsid w:val="00DF2E39"/>
    <w:rsid w:val="00DF6A07"/>
    <w:rsid w:val="00DF7D15"/>
    <w:rsid w:val="00DF7FEB"/>
    <w:rsid w:val="00E01F29"/>
    <w:rsid w:val="00E027FD"/>
    <w:rsid w:val="00E029DC"/>
    <w:rsid w:val="00E041BF"/>
    <w:rsid w:val="00E04430"/>
    <w:rsid w:val="00E11E36"/>
    <w:rsid w:val="00E13CD9"/>
    <w:rsid w:val="00E14407"/>
    <w:rsid w:val="00E1543A"/>
    <w:rsid w:val="00E16790"/>
    <w:rsid w:val="00E20BD0"/>
    <w:rsid w:val="00E27E42"/>
    <w:rsid w:val="00E31BC2"/>
    <w:rsid w:val="00E35B0C"/>
    <w:rsid w:val="00E378A7"/>
    <w:rsid w:val="00E41FB6"/>
    <w:rsid w:val="00E42647"/>
    <w:rsid w:val="00E46123"/>
    <w:rsid w:val="00E4658E"/>
    <w:rsid w:val="00E47B04"/>
    <w:rsid w:val="00E52126"/>
    <w:rsid w:val="00E524FC"/>
    <w:rsid w:val="00E538B5"/>
    <w:rsid w:val="00E56131"/>
    <w:rsid w:val="00E5722A"/>
    <w:rsid w:val="00E57D6D"/>
    <w:rsid w:val="00E616AC"/>
    <w:rsid w:val="00E6305E"/>
    <w:rsid w:val="00E645AE"/>
    <w:rsid w:val="00E64627"/>
    <w:rsid w:val="00E663CC"/>
    <w:rsid w:val="00E67209"/>
    <w:rsid w:val="00E70A65"/>
    <w:rsid w:val="00E71075"/>
    <w:rsid w:val="00E71851"/>
    <w:rsid w:val="00E75AB1"/>
    <w:rsid w:val="00E77DFE"/>
    <w:rsid w:val="00E8116B"/>
    <w:rsid w:val="00E8326E"/>
    <w:rsid w:val="00E836E2"/>
    <w:rsid w:val="00E84BD3"/>
    <w:rsid w:val="00E84D20"/>
    <w:rsid w:val="00E859B8"/>
    <w:rsid w:val="00E85DC8"/>
    <w:rsid w:val="00E86E00"/>
    <w:rsid w:val="00E905DF"/>
    <w:rsid w:val="00E912AA"/>
    <w:rsid w:val="00E93642"/>
    <w:rsid w:val="00E94444"/>
    <w:rsid w:val="00E9577A"/>
    <w:rsid w:val="00E95B29"/>
    <w:rsid w:val="00E97AC6"/>
    <w:rsid w:val="00EA0844"/>
    <w:rsid w:val="00EA2F4F"/>
    <w:rsid w:val="00EA484C"/>
    <w:rsid w:val="00EA60B5"/>
    <w:rsid w:val="00EA65AC"/>
    <w:rsid w:val="00EB075A"/>
    <w:rsid w:val="00EB2C5F"/>
    <w:rsid w:val="00EB2FB9"/>
    <w:rsid w:val="00EB31BE"/>
    <w:rsid w:val="00EB328B"/>
    <w:rsid w:val="00EB3D1E"/>
    <w:rsid w:val="00EC0529"/>
    <w:rsid w:val="00EC0872"/>
    <w:rsid w:val="00EC0F1C"/>
    <w:rsid w:val="00EC3ACF"/>
    <w:rsid w:val="00EC41FD"/>
    <w:rsid w:val="00EC4AC4"/>
    <w:rsid w:val="00EC5C14"/>
    <w:rsid w:val="00EC711E"/>
    <w:rsid w:val="00EC738E"/>
    <w:rsid w:val="00EC7B6E"/>
    <w:rsid w:val="00ED1AF6"/>
    <w:rsid w:val="00ED1F52"/>
    <w:rsid w:val="00ED36AA"/>
    <w:rsid w:val="00ED3AD1"/>
    <w:rsid w:val="00ED3DA7"/>
    <w:rsid w:val="00ED3F15"/>
    <w:rsid w:val="00ED428F"/>
    <w:rsid w:val="00ED446E"/>
    <w:rsid w:val="00ED572D"/>
    <w:rsid w:val="00ED6391"/>
    <w:rsid w:val="00ED7062"/>
    <w:rsid w:val="00EE078E"/>
    <w:rsid w:val="00EE43D2"/>
    <w:rsid w:val="00EE4F51"/>
    <w:rsid w:val="00EE58C0"/>
    <w:rsid w:val="00EE5EFB"/>
    <w:rsid w:val="00EE726B"/>
    <w:rsid w:val="00EE7F32"/>
    <w:rsid w:val="00EF02CB"/>
    <w:rsid w:val="00EF0B64"/>
    <w:rsid w:val="00EF1322"/>
    <w:rsid w:val="00EF401C"/>
    <w:rsid w:val="00EF5348"/>
    <w:rsid w:val="00EF57F8"/>
    <w:rsid w:val="00EF751F"/>
    <w:rsid w:val="00F01C06"/>
    <w:rsid w:val="00F020A5"/>
    <w:rsid w:val="00F02354"/>
    <w:rsid w:val="00F02629"/>
    <w:rsid w:val="00F027DB"/>
    <w:rsid w:val="00F02A87"/>
    <w:rsid w:val="00F037AB"/>
    <w:rsid w:val="00F04305"/>
    <w:rsid w:val="00F0580C"/>
    <w:rsid w:val="00F067B2"/>
    <w:rsid w:val="00F06B78"/>
    <w:rsid w:val="00F100B4"/>
    <w:rsid w:val="00F12E1A"/>
    <w:rsid w:val="00F132C7"/>
    <w:rsid w:val="00F1424C"/>
    <w:rsid w:val="00F14A21"/>
    <w:rsid w:val="00F16CC5"/>
    <w:rsid w:val="00F16DDF"/>
    <w:rsid w:val="00F17B04"/>
    <w:rsid w:val="00F211A5"/>
    <w:rsid w:val="00F21404"/>
    <w:rsid w:val="00F21B8C"/>
    <w:rsid w:val="00F21D79"/>
    <w:rsid w:val="00F22DFB"/>
    <w:rsid w:val="00F23F9F"/>
    <w:rsid w:val="00F25A25"/>
    <w:rsid w:val="00F2621B"/>
    <w:rsid w:val="00F269E7"/>
    <w:rsid w:val="00F30769"/>
    <w:rsid w:val="00F30C26"/>
    <w:rsid w:val="00F31970"/>
    <w:rsid w:val="00F34547"/>
    <w:rsid w:val="00F351C3"/>
    <w:rsid w:val="00F3662C"/>
    <w:rsid w:val="00F36AB8"/>
    <w:rsid w:val="00F37721"/>
    <w:rsid w:val="00F402BD"/>
    <w:rsid w:val="00F41103"/>
    <w:rsid w:val="00F4154F"/>
    <w:rsid w:val="00F41579"/>
    <w:rsid w:val="00F42111"/>
    <w:rsid w:val="00F42BB0"/>
    <w:rsid w:val="00F44632"/>
    <w:rsid w:val="00F47DF5"/>
    <w:rsid w:val="00F5029B"/>
    <w:rsid w:val="00F50E08"/>
    <w:rsid w:val="00F50FA5"/>
    <w:rsid w:val="00F515FD"/>
    <w:rsid w:val="00F556AC"/>
    <w:rsid w:val="00F55D28"/>
    <w:rsid w:val="00F57054"/>
    <w:rsid w:val="00F657E5"/>
    <w:rsid w:val="00F6686B"/>
    <w:rsid w:val="00F66C1F"/>
    <w:rsid w:val="00F7102E"/>
    <w:rsid w:val="00F719F5"/>
    <w:rsid w:val="00F745F1"/>
    <w:rsid w:val="00F74BF1"/>
    <w:rsid w:val="00F76392"/>
    <w:rsid w:val="00F769EB"/>
    <w:rsid w:val="00F76D56"/>
    <w:rsid w:val="00F8023D"/>
    <w:rsid w:val="00F81BDA"/>
    <w:rsid w:val="00F82811"/>
    <w:rsid w:val="00F84596"/>
    <w:rsid w:val="00F84CA7"/>
    <w:rsid w:val="00F85151"/>
    <w:rsid w:val="00F85566"/>
    <w:rsid w:val="00F85741"/>
    <w:rsid w:val="00F86091"/>
    <w:rsid w:val="00F872A5"/>
    <w:rsid w:val="00F87935"/>
    <w:rsid w:val="00F90E2D"/>
    <w:rsid w:val="00F94AFB"/>
    <w:rsid w:val="00F97D8A"/>
    <w:rsid w:val="00FA555D"/>
    <w:rsid w:val="00FA5A4D"/>
    <w:rsid w:val="00FA629A"/>
    <w:rsid w:val="00FB1925"/>
    <w:rsid w:val="00FB1A45"/>
    <w:rsid w:val="00FB25BC"/>
    <w:rsid w:val="00FB283B"/>
    <w:rsid w:val="00FB4769"/>
    <w:rsid w:val="00FB4E9B"/>
    <w:rsid w:val="00FB5C7F"/>
    <w:rsid w:val="00FB6513"/>
    <w:rsid w:val="00FB68A9"/>
    <w:rsid w:val="00FC06C2"/>
    <w:rsid w:val="00FC2997"/>
    <w:rsid w:val="00FC56E0"/>
    <w:rsid w:val="00FC57C2"/>
    <w:rsid w:val="00FC5CB4"/>
    <w:rsid w:val="00FC7C8E"/>
    <w:rsid w:val="00FD08E5"/>
    <w:rsid w:val="00FD0C20"/>
    <w:rsid w:val="00FD10BF"/>
    <w:rsid w:val="00FD156C"/>
    <w:rsid w:val="00FD3A3C"/>
    <w:rsid w:val="00FD3F5D"/>
    <w:rsid w:val="00FD6A5D"/>
    <w:rsid w:val="00FD71F5"/>
    <w:rsid w:val="00FD78A2"/>
    <w:rsid w:val="00FE04CA"/>
    <w:rsid w:val="00FE17E3"/>
    <w:rsid w:val="00FE2235"/>
    <w:rsid w:val="00FE3F5C"/>
    <w:rsid w:val="00FE4A73"/>
    <w:rsid w:val="00FE77F8"/>
    <w:rsid w:val="00FF18DC"/>
    <w:rsid w:val="00FF2786"/>
    <w:rsid w:val="00FF4D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FA938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262626" w:themeColor="text1" w:themeTint="D9"/>
        <w:sz w:val="22"/>
        <w:szCs w:val="22"/>
        <w:lang w:val="en-US" w:eastAsia="en-US" w:bidi="ar-SA"/>
      </w:rPr>
    </w:rPrDefault>
    <w:pPrDefault>
      <w:pPr>
        <w:spacing w:after="180" w:line="25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0" w:qFormat="1"/>
    <w:lsdException w:name="heading 8" w:semiHidden="1" w:uiPriority="0" w:qFormat="1"/>
    <w:lsdException w:name="heading 9" w:semiHidden="1" w:uiPriority="0"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qFormat="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qFormat="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unhideWhenUsed="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10"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065E"/>
    <w:pPr>
      <w:spacing w:after="0" w:line="360" w:lineRule="auto"/>
    </w:pPr>
    <w:rPr>
      <w:color w:val="595959" w:themeColor="text1" w:themeTint="A6"/>
      <w:sz w:val="20"/>
    </w:rPr>
  </w:style>
  <w:style w:type="paragraph" w:styleId="Heading1">
    <w:name w:val="heading 1"/>
    <w:basedOn w:val="Normal"/>
    <w:next w:val="Normal"/>
    <w:link w:val="Heading1Char"/>
    <w:uiPriority w:val="9"/>
    <w:unhideWhenUsed/>
    <w:qFormat/>
    <w:rsid w:val="00376913"/>
    <w:pPr>
      <w:pBdr>
        <w:right w:val="single" w:sz="8" w:space="4" w:color="7C9E0E" w:themeColor="accent1"/>
      </w:pBdr>
      <w:spacing w:after="240" w:line="240" w:lineRule="auto"/>
      <w:outlineLvl w:val="0"/>
    </w:pPr>
    <w:rPr>
      <w:rFonts w:asciiTheme="majorHAnsi" w:hAnsiTheme="majorHAnsi"/>
      <w:b/>
      <w:bCs/>
      <w:caps/>
      <w:color w:val="000000" w:themeColor="text1"/>
      <w:kern w:val="20"/>
      <w:sz w:val="28"/>
    </w:rPr>
  </w:style>
  <w:style w:type="paragraph" w:styleId="Heading2">
    <w:name w:val="heading 2"/>
    <w:basedOn w:val="Normal"/>
    <w:next w:val="Normal"/>
    <w:link w:val="Heading2Char"/>
    <w:uiPriority w:val="9"/>
    <w:unhideWhenUsed/>
    <w:qFormat/>
    <w:rsid w:val="001D6651"/>
    <w:pPr>
      <w:keepNext/>
      <w:keepLines/>
      <w:outlineLvl w:val="1"/>
    </w:pPr>
    <w:rPr>
      <w:b/>
      <w:caps/>
      <w:kern w:val="20"/>
    </w:rPr>
  </w:style>
  <w:style w:type="paragraph" w:styleId="Heading3">
    <w:name w:val="heading 3"/>
    <w:basedOn w:val="Normal"/>
    <w:next w:val="Normal"/>
    <w:link w:val="Heading3Char"/>
    <w:uiPriority w:val="9"/>
    <w:unhideWhenUsed/>
    <w:qFormat/>
    <w:rsid w:val="001273AE"/>
    <w:pPr>
      <w:jc w:val="right"/>
      <w:outlineLvl w:val="2"/>
    </w:pPr>
    <w:rPr>
      <w:caps/>
      <w:kern w:val="20"/>
    </w:rPr>
  </w:style>
  <w:style w:type="paragraph" w:styleId="Heading4">
    <w:name w:val="heading 4"/>
    <w:basedOn w:val="Normal"/>
    <w:next w:val="Normal"/>
    <w:link w:val="Heading4Char"/>
    <w:uiPriority w:val="9"/>
    <w:unhideWhenUsed/>
    <w:qFormat/>
    <w:rsid w:val="001D6651"/>
    <w:pPr>
      <w:keepNext/>
      <w:keepLines/>
      <w:spacing w:after="8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C80BEE"/>
    <w:pPr>
      <w:suppressAutoHyphens/>
      <w:spacing w:before="240" w:after="60" w:line="1" w:lineRule="atLeast"/>
      <w:ind w:leftChars="-1" w:left="-1" w:hangingChars="1" w:hanging="1"/>
      <w:outlineLvl w:val="4"/>
    </w:pPr>
    <w:rPr>
      <w:rFonts w:ascii="Calibri" w:eastAsia="Times New Roman" w:hAnsi="Calibri" w:cs="Times New Roman"/>
      <w:b/>
      <w:bCs/>
      <w:i/>
      <w:iCs/>
      <w:color w:val="auto"/>
      <w:position w:val="-1"/>
      <w:sz w:val="26"/>
      <w:szCs w:val="26"/>
    </w:rPr>
  </w:style>
  <w:style w:type="paragraph" w:styleId="Heading6">
    <w:name w:val="heading 6"/>
    <w:basedOn w:val="Normal"/>
    <w:next w:val="Normal"/>
    <w:link w:val="Heading6Char"/>
    <w:uiPriority w:val="9"/>
    <w:semiHidden/>
    <w:unhideWhenUsed/>
    <w:qFormat/>
    <w:rsid w:val="00C80BEE"/>
    <w:pPr>
      <w:suppressAutoHyphens/>
      <w:spacing w:before="240" w:after="60" w:line="1" w:lineRule="atLeast"/>
      <w:ind w:leftChars="-1" w:left="-1" w:hangingChars="1" w:hanging="1"/>
      <w:outlineLvl w:val="5"/>
    </w:pPr>
    <w:rPr>
      <w:rFonts w:ascii="Times New Roman" w:eastAsia="Times New Roman" w:hAnsi="Times New Roman" w:cs="Times New Roman"/>
      <w:b/>
      <w:bCs/>
      <w:color w:val="auto"/>
      <w:position w:val="-1"/>
      <w:sz w:val="22"/>
    </w:rPr>
  </w:style>
  <w:style w:type="paragraph" w:styleId="Heading7">
    <w:name w:val="heading 7"/>
    <w:basedOn w:val="Normal"/>
    <w:next w:val="Normal"/>
    <w:link w:val="Heading7Char"/>
    <w:semiHidden/>
    <w:unhideWhenUsed/>
    <w:qFormat/>
    <w:rsid w:val="00C80BEE"/>
    <w:pPr>
      <w:suppressAutoHyphens/>
      <w:spacing w:before="240" w:after="60" w:line="1" w:lineRule="atLeast"/>
      <w:ind w:leftChars="-1" w:left="-1" w:hangingChars="1" w:hanging="1"/>
      <w:outlineLvl w:val="6"/>
    </w:pPr>
    <w:rPr>
      <w:rFonts w:ascii="Calibri" w:eastAsia="Times New Roman" w:hAnsi="Calibri" w:cs="Times New Roman"/>
      <w:color w:val="auto"/>
      <w:position w:val="-1"/>
      <w:sz w:val="24"/>
      <w:szCs w:val="24"/>
    </w:rPr>
  </w:style>
  <w:style w:type="paragraph" w:styleId="Heading8">
    <w:name w:val="heading 8"/>
    <w:basedOn w:val="Normal"/>
    <w:next w:val="Normal"/>
    <w:link w:val="Heading8Char"/>
    <w:semiHidden/>
    <w:unhideWhenUsed/>
    <w:qFormat/>
    <w:rsid w:val="00C80BEE"/>
    <w:pPr>
      <w:suppressAutoHyphens/>
      <w:spacing w:before="240" w:after="60" w:line="1" w:lineRule="atLeast"/>
      <w:ind w:leftChars="-1" w:left="-1" w:hangingChars="1" w:hanging="1"/>
      <w:outlineLvl w:val="7"/>
    </w:pPr>
    <w:rPr>
      <w:rFonts w:ascii="Calibri" w:eastAsia="Times New Roman" w:hAnsi="Calibri" w:cs="Times New Roman"/>
      <w:i/>
      <w:iCs/>
      <w:color w:val="auto"/>
      <w:position w:val="-1"/>
      <w:sz w:val="24"/>
      <w:szCs w:val="24"/>
    </w:rPr>
  </w:style>
  <w:style w:type="paragraph" w:styleId="Heading9">
    <w:name w:val="heading 9"/>
    <w:basedOn w:val="Normal"/>
    <w:next w:val="Normal"/>
    <w:link w:val="Heading9Char"/>
    <w:semiHidden/>
    <w:unhideWhenUsed/>
    <w:qFormat/>
    <w:rsid w:val="00C80BEE"/>
    <w:pPr>
      <w:suppressAutoHyphens/>
      <w:spacing w:before="240" w:after="60" w:line="1" w:lineRule="atLeast"/>
      <w:ind w:leftChars="-1" w:left="-1" w:hangingChars="1" w:hanging="1"/>
      <w:outlineLvl w:val="8"/>
    </w:pPr>
    <w:rPr>
      <w:rFonts w:ascii="Cambria" w:eastAsia="Times New Roman" w:hAnsi="Cambria" w:cs="Times New Roman"/>
      <w:color w:val="auto"/>
      <w:position w:val="-1"/>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3"/>
    <w:rsid w:val="00376913"/>
    <w:rPr>
      <w:rFonts w:asciiTheme="majorHAnsi" w:hAnsiTheme="majorHAnsi"/>
      <w:b/>
      <w:bCs/>
      <w:caps/>
      <w:color w:val="000000" w:themeColor="text1"/>
      <w:kern w:val="20"/>
      <w:sz w:val="28"/>
    </w:rPr>
  </w:style>
  <w:style w:type="character" w:customStyle="1" w:styleId="Heading2Char">
    <w:name w:val="Heading 2 Char"/>
    <w:basedOn w:val="DefaultParagraphFont"/>
    <w:link w:val="Heading2"/>
    <w:uiPriority w:val="9"/>
    <w:rsid w:val="001D6651"/>
    <w:rPr>
      <w:b/>
      <w:caps/>
      <w:color w:val="595959" w:themeColor="text1" w:themeTint="A6"/>
      <w:kern w:val="20"/>
      <w:sz w:val="20"/>
    </w:rPr>
  </w:style>
  <w:style w:type="character" w:customStyle="1" w:styleId="Heading3Char">
    <w:name w:val="Heading 3 Char"/>
    <w:basedOn w:val="DefaultParagraphFont"/>
    <w:link w:val="Heading3"/>
    <w:uiPriority w:val="3"/>
    <w:rsid w:val="001273AE"/>
    <w:rPr>
      <w:caps/>
      <w:color w:val="595959" w:themeColor="text1" w:themeTint="A6"/>
      <w:kern w:val="20"/>
      <w:sz w:val="20"/>
    </w:rPr>
  </w:style>
  <w:style w:type="paragraph" w:styleId="NoSpacing">
    <w:name w:val="No Spacing"/>
    <w:uiPriority w:val="2"/>
    <w:semiHidden/>
    <w:qFormat/>
    <w:rsid w:val="00927723"/>
    <w:pPr>
      <w:spacing w:after="0" w:line="240" w:lineRule="auto"/>
    </w:pPr>
    <w:rPr>
      <w:rFonts w:eastAsiaTheme="minorEastAsia"/>
      <w:lang w:eastAsia="ja-JP"/>
    </w:rPr>
  </w:style>
  <w:style w:type="character" w:customStyle="1" w:styleId="Heading4Char">
    <w:name w:val="Heading 4 Char"/>
    <w:basedOn w:val="DefaultParagraphFont"/>
    <w:link w:val="Heading4"/>
    <w:uiPriority w:val="3"/>
    <w:rsid w:val="001D6651"/>
    <w:rPr>
      <w:rFonts w:eastAsiaTheme="majorEastAsia" w:cstheme="majorBidi"/>
      <w:iCs/>
      <w:color w:val="595959" w:themeColor="text1" w:themeTint="A6"/>
      <w:sz w:val="20"/>
    </w:rPr>
  </w:style>
  <w:style w:type="paragraph" w:styleId="Footer">
    <w:name w:val="footer"/>
    <w:basedOn w:val="Normal"/>
    <w:link w:val="FooterChar"/>
    <w:uiPriority w:val="99"/>
    <w:semiHidden/>
    <w:qFormat/>
    <w:rsid w:val="00E6305E"/>
    <w:pPr>
      <w:spacing w:line="240" w:lineRule="auto"/>
      <w:jc w:val="center"/>
    </w:pPr>
    <w:rPr>
      <w:bCs/>
      <w:caps/>
      <w:color w:val="5C760A" w:themeColor="accent1" w:themeShade="BF"/>
      <w:spacing w:val="20"/>
      <w:szCs w:val="16"/>
    </w:rPr>
  </w:style>
  <w:style w:type="character" w:customStyle="1" w:styleId="FooterChar">
    <w:name w:val="Footer Char"/>
    <w:basedOn w:val="DefaultParagraphFont"/>
    <w:link w:val="Footer"/>
    <w:uiPriority w:val="99"/>
    <w:semiHidden/>
    <w:rsid w:val="00CF1109"/>
    <w:rPr>
      <w:bCs/>
      <w:caps/>
      <w:color w:val="5C760A" w:themeColor="accent1" w:themeShade="BF"/>
      <w:spacing w:val="20"/>
      <w:sz w:val="20"/>
      <w:szCs w:val="16"/>
    </w:rPr>
  </w:style>
  <w:style w:type="paragraph" w:styleId="Header">
    <w:name w:val="header"/>
    <w:basedOn w:val="Normal"/>
    <w:link w:val="HeaderChar"/>
    <w:uiPriority w:val="99"/>
    <w:rsid w:val="00927723"/>
    <w:pPr>
      <w:spacing w:line="240" w:lineRule="auto"/>
    </w:pPr>
  </w:style>
  <w:style w:type="character" w:customStyle="1" w:styleId="HeaderChar">
    <w:name w:val="Header Char"/>
    <w:basedOn w:val="DefaultParagraphFont"/>
    <w:link w:val="Header"/>
    <w:uiPriority w:val="99"/>
    <w:rsid w:val="00CF1109"/>
    <w:rPr>
      <w:color w:val="595959" w:themeColor="text1" w:themeTint="A6"/>
      <w:sz w:val="20"/>
    </w:rPr>
  </w:style>
  <w:style w:type="character" w:styleId="PlaceholderText">
    <w:name w:val="Placeholder Text"/>
    <w:basedOn w:val="DefaultParagraphFont"/>
    <w:uiPriority w:val="99"/>
    <w:semiHidden/>
    <w:rsid w:val="00B50C46"/>
    <w:rPr>
      <w:color w:val="808080"/>
    </w:rPr>
  </w:style>
  <w:style w:type="paragraph" w:styleId="Subtitle">
    <w:name w:val="Subtitle"/>
    <w:basedOn w:val="Normal"/>
    <w:next w:val="Normal"/>
    <w:link w:val="SubtitleChar"/>
    <w:uiPriority w:val="2"/>
    <w:qFormat/>
    <w:rsid w:val="00376913"/>
    <w:pPr>
      <w:numPr>
        <w:ilvl w:val="1"/>
      </w:numPr>
      <w:spacing w:after="160"/>
    </w:pPr>
    <w:rPr>
      <w:b/>
      <w:caps/>
      <w:color w:val="5A5A5A" w:themeColor="text1" w:themeTint="A5"/>
      <w:sz w:val="32"/>
    </w:rPr>
  </w:style>
  <w:style w:type="character" w:customStyle="1" w:styleId="SubtitleChar">
    <w:name w:val="Subtitle Char"/>
    <w:basedOn w:val="DefaultParagraphFont"/>
    <w:link w:val="Subtitle"/>
    <w:uiPriority w:val="2"/>
    <w:rsid w:val="00CF1109"/>
    <w:rPr>
      <w:b/>
      <w:caps/>
      <w:color w:val="5A5A5A" w:themeColor="text1" w:themeTint="A5"/>
      <w:sz w:val="32"/>
    </w:rPr>
  </w:style>
  <w:style w:type="table" w:styleId="PlainTable4">
    <w:name w:val="Plain Table 4"/>
    <w:basedOn w:val="TableNormal"/>
    <w:uiPriority w:val="44"/>
    <w:rsid w:val="00346D44"/>
    <w:tblPr>
      <w:tblStyleRowBandSize w:val="1"/>
      <w:tblStyleColBandSize w:val="1"/>
      <w:tblCellMar>
        <w:left w:w="144" w:type="dxa"/>
        <w:bottom w:w="360" w:type="dxa"/>
        <w:right w:w="144" w:type="dxa"/>
      </w:tblCellMar>
    </w:tblPr>
    <w:tblStylePr w:type="firstRow">
      <w:pPr>
        <w:wordWrap/>
        <w:spacing w:afterLines="0" w:after="180" w:afterAutospacing="0" w:line="21" w:lineRule="atLeast"/>
      </w:pPr>
      <w:rPr>
        <w:b w:val="0"/>
        <w:bCs/>
        <w:i w:val="0"/>
      </w:rPr>
      <w:tblPr/>
      <w:tcPr>
        <w:tcMar>
          <w:top w:w="0" w:type="nil"/>
          <w:left w:w="144" w:type="dxa"/>
          <w:bottom w:w="576" w:type="dxa"/>
          <w:right w:w="144" w:type="dxa"/>
        </w:tcMar>
      </w:tcPr>
    </w:tblStylePr>
    <w:tblStylePr w:type="lastRow">
      <w:rPr>
        <w:b/>
        <w:bCs/>
      </w:rPr>
    </w:tblStylePr>
    <w:tblStylePr w:type="firstCol">
      <w:rPr>
        <w:b w:val="0"/>
        <w:bCs/>
        <w:i w:val="0"/>
      </w:rPr>
    </w:tblStylePr>
    <w:tblStylePr w:type="lastCol">
      <w:rPr>
        <w:b/>
        <w:bCs/>
      </w:rPr>
    </w:tblStylePr>
    <w:tblStylePr w:type="band1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style>
  <w:style w:type="table" w:styleId="TableGrid">
    <w:name w:val="Table Grid"/>
    <w:basedOn w:val="TableNormal"/>
    <w:uiPriority w:val="39"/>
    <w:rsid w:val="00346D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rsid w:val="00A82B55"/>
    <w:rPr>
      <w:color w:val="8EB610" w:themeColor="hyperlink"/>
      <w:u w:val="single"/>
    </w:rPr>
  </w:style>
  <w:style w:type="character" w:customStyle="1" w:styleId="UnresolvedMention1">
    <w:name w:val="Unresolved Mention1"/>
    <w:basedOn w:val="DefaultParagraphFont"/>
    <w:uiPriority w:val="99"/>
    <w:semiHidden/>
    <w:rsid w:val="00A82B55"/>
    <w:rPr>
      <w:color w:val="605E5C"/>
      <w:shd w:val="clear" w:color="auto" w:fill="E1DFDD"/>
    </w:rPr>
  </w:style>
  <w:style w:type="paragraph" w:styleId="ListParagraph">
    <w:name w:val="List Paragraph"/>
    <w:basedOn w:val="Normal"/>
    <w:link w:val="ListParagraphChar"/>
    <w:uiPriority w:val="34"/>
    <w:qFormat/>
    <w:rsid w:val="0043482D"/>
    <w:pPr>
      <w:ind w:left="720"/>
      <w:contextualSpacing/>
    </w:pPr>
  </w:style>
  <w:style w:type="paragraph" w:styleId="Title">
    <w:name w:val="Title"/>
    <w:basedOn w:val="Normal"/>
    <w:next w:val="Normal"/>
    <w:link w:val="TitleChar"/>
    <w:uiPriority w:val="1"/>
    <w:qFormat/>
    <w:rsid w:val="00376913"/>
    <w:pPr>
      <w:spacing w:line="240" w:lineRule="auto"/>
      <w:contextualSpacing/>
    </w:pPr>
    <w:rPr>
      <w:rFonts w:asciiTheme="majorHAnsi" w:eastAsiaTheme="majorEastAsia" w:hAnsiTheme="majorHAnsi" w:cstheme="majorBidi"/>
      <w:caps/>
      <w:color w:val="000000" w:themeColor="text1"/>
      <w:kern w:val="28"/>
      <w:sz w:val="56"/>
      <w:szCs w:val="56"/>
    </w:rPr>
  </w:style>
  <w:style w:type="character" w:customStyle="1" w:styleId="TitleChar">
    <w:name w:val="Title Char"/>
    <w:basedOn w:val="DefaultParagraphFont"/>
    <w:link w:val="Title"/>
    <w:uiPriority w:val="1"/>
    <w:rsid w:val="00376913"/>
    <w:rPr>
      <w:rFonts w:asciiTheme="majorHAnsi" w:eastAsiaTheme="majorEastAsia" w:hAnsiTheme="majorHAnsi" w:cstheme="majorBidi"/>
      <w:caps/>
      <w:color w:val="000000" w:themeColor="text1"/>
      <w:kern w:val="28"/>
      <w:sz w:val="56"/>
      <w:szCs w:val="56"/>
    </w:rPr>
  </w:style>
  <w:style w:type="character" w:styleId="SubtleReference">
    <w:name w:val="Subtle Reference"/>
    <w:basedOn w:val="DefaultParagraphFont"/>
    <w:uiPriority w:val="10"/>
    <w:qFormat/>
    <w:rsid w:val="00B34564"/>
    <w:rPr>
      <w:b/>
      <w:caps w:val="0"/>
      <w:smallCaps/>
      <w:color w:val="595959" w:themeColor="text1" w:themeTint="A6"/>
    </w:rPr>
  </w:style>
  <w:style w:type="paragraph" w:styleId="BodyText">
    <w:name w:val="Body Text"/>
    <w:basedOn w:val="Normal"/>
    <w:link w:val="BodyTextChar"/>
    <w:uiPriority w:val="99"/>
    <w:unhideWhenUsed/>
    <w:rsid w:val="00B34564"/>
    <w:pPr>
      <w:spacing w:after="120" w:line="240" w:lineRule="auto"/>
    </w:pPr>
    <w:rPr>
      <w:sz w:val="22"/>
    </w:rPr>
  </w:style>
  <w:style w:type="character" w:customStyle="1" w:styleId="BodyTextChar">
    <w:name w:val="Body Text Char"/>
    <w:basedOn w:val="DefaultParagraphFont"/>
    <w:link w:val="BodyText"/>
    <w:uiPriority w:val="99"/>
    <w:rsid w:val="00B34564"/>
    <w:rPr>
      <w:color w:val="595959" w:themeColor="text1" w:themeTint="A6"/>
    </w:rPr>
  </w:style>
  <w:style w:type="paragraph" w:customStyle="1" w:styleId="Default">
    <w:name w:val="Default"/>
    <w:rsid w:val="00B34564"/>
    <w:pPr>
      <w:autoSpaceDE w:val="0"/>
      <w:autoSpaceDN w:val="0"/>
      <w:adjustRightInd w:val="0"/>
      <w:spacing w:after="0" w:line="240" w:lineRule="auto"/>
    </w:pPr>
    <w:rPr>
      <w:rFonts w:ascii="Calibri" w:hAnsi="Calibri" w:cs="Calibri"/>
      <w:color w:val="000000"/>
      <w:sz w:val="24"/>
      <w:szCs w:val="24"/>
    </w:rPr>
  </w:style>
  <w:style w:type="paragraph" w:customStyle="1" w:styleId="Normal1">
    <w:name w:val="Normal1"/>
    <w:rsid w:val="0094043F"/>
    <w:pPr>
      <w:spacing w:after="0" w:line="276" w:lineRule="auto"/>
    </w:pPr>
    <w:rPr>
      <w:rFonts w:ascii="Arial" w:eastAsia="Arial" w:hAnsi="Arial" w:cs="Arial"/>
      <w:color w:val="auto"/>
    </w:rPr>
  </w:style>
  <w:style w:type="character" w:styleId="UnresolvedMention">
    <w:name w:val="Unresolved Mention"/>
    <w:basedOn w:val="DefaultParagraphFont"/>
    <w:uiPriority w:val="99"/>
    <w:semiHidden/>
    <w:unhideWhenUsed/>
    <w:rsid w:val="0094043F"/>
    <w:rPr>
      <w:color w:val="605E5C"/>
      <w:shd w:val="clear" w:color="auto" w:fill="E1DFDD"/>
    </w:rPr>
  </w:style>
  <w:style w:type="character" w:customStyle="1" w:styleId="Heading5Char">
    <w:name w:val="Heading 5 Char"/>
    <w:basedOn w:val="DefaultParagraphFont"/>
    <w:link w:val="Heading5"/>
    <w:uiPriority w:val="9"/>
    <w:semiHidden/>
    <w:rsid w:val="00C80BEE"/>
    <w:rPr>
      <w:rFonts w:ascii="Calibri" w:eastAsia="Times New Roman" w:hAnsi="Calibri" w:cs="Times New Roman"/>
      <w:b/>
      <w:bCs/>
      <w:i/>
      <w:iCs/>
      <w:color w:val="auto"/>
      <w:position w:val="-1"/>
      <w:sz w:val="26"/>
      <w:szCs w:val="26"/>
    </w:rPr>
  </w:style>
  <w:style w:type="character" w:customStyle="1" w:styleId="Heading6Char">
    <w:name w:val="Heading 6 Char"/>
    <w:basedOn w:val="DefaultParagraphFont"/>
    <w:link w:val="Heading6"/>
    <w:uiPriority w:val="9"/>
    <w:semiHidden/>
    <w:rsid w:val="00C80BEE"/>
    <w:rPr>
      <w:rFonts w:ascii="Times New Roman" w:eastAsia="Times New Roman" w:hAnsi="Times New Roman" w:cs="Times New Roman"/>
      <w:b/>
      <w:bCs/>
      <w:color w:val="auto"/>
      <w:position w:val="-1"/>
    </w:rPr>
  </w:style>
  <w:style w:type="character" w:customStyle="1" w:styleId="Heading7Char">
    <w:name w:val="Heading 7 Char"/>
    <w:basedOn w:val="DefaultParagraphFont"/>
    <w:link w:val="Heading7"/>
    <w:semiHidden/>
    <w:rsid w:val="00C80BEE"/>
    <w:rPr>
      <w:rFonts w:ascii="Calibri" w:eastAsia="Times New Roman" w:hAnsi="Calibri" w:cs="Times New Roman"/>
      <w:color w:val="auto"/>
      <w:position w:val="-1"/>
      <w:sz w:val="24"/>
      <w:szCs w:val="24"/>
    </w:rPr>
  </w:style>
  <w:style w:type="character" w:customStyle="1" w:styleId="Heading8Char">
    <w:name w:val="Heading 8 Char"/>
    <w:basedOn w:val="DefaultParagraphFont"/>
    <w:link w:val="Heading8"/>
    <w:semiHidden/>
    <w:rsid w:val="00C80BEE"/>
    <w:rPr>
      <w:rFonts w:ascii="Calibri" w:eastAsia="Times New Roman" w:hAnsi="Calibri" w:cs="Times New Roman"/>
      <w:i/>
      <w:iCs/>
      <w:color w:val="auto"/>
      <w:position w:val="-1"/>
      <w:sz w:val="24"/>
      <w:szCs w:val="24"/>
    </w:rPr>
  </w:style>
  <w:style w:type="character" w:customStyle="1" w:styleId="Heading9Char">
    <w:name w:val="Heading 9 Char"/>
    <w:basedOn w:val="DefaultParagraphFont"/>
    <w:link w:val="Heading9"/>
    <w:semiHidden/>
    <w:rsid w:val="00C80BEE"/>
    <w:rPr>
      <w:rFonts w:ascii="Cambria" w:eastAsia="Times New Roman" w:hAnsi="Cambria" w:cs="Times New Roman"/>
      <w:color w:val="auto"/>
      <w:position w:val="-1"/>
    </w:rPr>
  </w:style>
  <w:style w:type="paragraph" w:styleId="NormalWeb">
    <w:name w:val="Normal (Web)"/>
    <w:basedOn w:val="Normal"/>
    <w:uiPriority w:val="99"/>
    <w:unhideWhenUsed/>
    <w:qFormat/>
    <w:rsid w:val="00086B90"/>
    <w:pPr>
      <w:spacing w:before="100" w:beforeAutospacing="1" w:after="100" w:afterAutospacing="1" w:line="240" w:lineRule="auto"/>
    </w:pPr>
    <w:rPr>
      <w:rFonts w:ascii="Times New Roman" w:eastAsia="Times New Roman" w:hAnsi="Times New Roman" w:cs="Times New Roman"/>
      <w:color w:val="auto"/>
      <w:sz w:val="24"/>
      <w:szCs w:val="24"/>
      <w14:ligatures w14:val="standardContextual"/>
    </w:rPr>
  </w:style>
  <w:style w:type="paragraph" w:styleId="BodyText2">
    <w:name w:val="Body Text 2"/>
    <w:basedOn w:val="Normal"/>
    <w:link w:val="BodyText2Char"/>
    <w:uiPriority w:val="99"/>
    <w:semiHidden/>
    <w:rsid w:val="00086B90"/>
    <w:pPr>
      <w:spacing w:after="120" w:line="480" w:lineRule="auto"/>
    </w:pPr>
  </w:style>
  <w:style w:type="character" w:customStyle="1" w:styleId="BodyText2Char">
    <w:name w:val="Body Text 2 Char"/>
    <w:basedOn w:val="DefaultParagraphFont"/>
    <w:link w:val="BodyText2"/>
    <w:uiPriority w:val="99"/>
    <w:semiHidden/>
    <w:rsid w:val="00086B90"/>
    <w:rPr>
      <w:color w:val="595959" w:themeColor="text1" w:themeTint="A6"/>
      <w:sz w:val="20"/>
    </w:rPr>
  </w:style>
  <w:style w:type="character" w:customStyle="1" w:styleId="ListParagraphChar">
    <w:name w:val="List Paragraph Char"/>
    <w:basedOn w:val="DefaultParagraphFont"/>
    <w:link w:val="ListParagraph"/>
    <w:uiPriority w:val="1"/>
    <w:qFormat/>
    <w:locked/>
    <w:rsid w:val="00086B90"/>
    <w:rPr>
      <w:color w:val="595959" w:themeColor="text1" w:themeTint="A6"/>
      <w:sz w:val="20"/>
    </w:rPr>
  </w:style>
  <w:style w:type="character" w:customStyle="1" w:styleId="CharAttribute1">
    <w:name w:val="CharAttribute1"/>
    <w:rsid w:val="00086B90"/>
    <w:rPr>
      <w:rFonts w:ascii="Times New Roman" w:eastAsia="Times New Roman" w:hAnsi="Times New Roman" w:cs="Times New Roman" w:hint="default"/>
      <w:b/>
      <w:sz w:val="22"/>
    </w:rPr>
  </w:style>
  <w:style w:type="paragraph" w:styleId="BodyTextIndent">
    <w:name w:val="Body Text Indent"/>
    <w:basedOn w:val="Normal"/>
    <w:link w:val="BodyTextIndentChar"/>
    <w:uiPriority w:val="99"/>
    <w:semiHidden/>
    <w:rsid w:val="00281058"/>
    <w:pPr>
      <w:spacing w:after="120"/>
      <w:ind w:left="360"/>
    </w:pPr>
  </w:style>
  <w:style w:type="character" w:customStyle="1" w:styleId="BodyTextIndentChar">
    <w:name w:val="Body Text Indent Char"/>
    <w:basedOn w:val="DefaultParagraphFont"/>
    <w:link w:val="BodyTextIndent"/>
    <w:uiPriority w:val="99"/>
    <w:semiHidden/>
    <w:rsid w:val="00281058"/>
    <w:rPr>
      <w:color w:val="595959" w:themeColor="text1" w:themeTint="A6"/>
      <w:sz w:val="20"/>
    </w:rPr>
  </w:style>
  <w:style w:type="character" w:styleId="Strong">
    <w:name w:val="Strong"/>
    <w:basedOn w:val="DefaultParagraphFont"/>
    <w:uiPriority w:val="22"/>
    <w:qFormat/>
    <w:rsid w:val="00D02E77"/>
    <w:rPr>
      <w:b/>
      <w:bCs/>
    </w:rPr>
  </w:style>
  <w:style w:type="paragraph" w:customStyle="1" w:styleId="TableParagraph">
    <w:name w:val="Table Paragraph"/>
    <w:basedOn w:val="Normal"/>
    <w:uiPriority w:val="1"/>
    <w:qFormat/>
    <w:rsid w:val="00AD3DA5"/>
    <w:pPr>
      <w:widowControl w:val="0"/>
      <w:autoSpaceDE w:val="0"/>
      <w:autoSpaceDN w:val="0"/>
      <w:spacing w:line="240" w:lineRule="auto"/>
    </w:pPr>
    <w:rPr>
      <w:rFonts w:ascii="Cambria" w:eastAsia="Cambria" w:hAnsi="Cambria" w:cs="Cambria"/>
      <w:color w:val="auto"/>
      <w:sz w:val="22"/>
    </w:rPr>
  </w:style>
  <w:style w:type="paragraph" w:styleId="ListBullet">
    <w:name w:val="List Bullet"/>
    <w:basedOn w:val="Normal"/>
    <w:uiPriority w:val="99"/>
    <w:unhideWhenUsed/>
    <w:rsid w:val="007A682E"/>
    <w:pPr>
      <w:numPr>
        <w:numId w:val="1"/>
      </w:numPr>
      <w:spacing w:after="200" w:line="276" w:lineRule="auto"/>
      <w:contextualSpacing/>
    </w:pPr>
    <w:rPr>
      <w:rFonts w:eastAsiaTheme="minorEastAsia"/>
      <w:color w:val="auto"/>
      <w:sz w:val="22"/>
    </w:rPr>
  </w:style>
  <w:style w:type="paragraph" w:styleId="ListBullet2">
    <w:name w:val="List Bullet 2"/>
    <w:basedOn w:val="Normal"/>
    <w:uiPriority w:val="99"/>
    <w:unhideWhenUsed/>
    <w:qFormat/>
    <w:rsid w:val="007A682E"/>
    <w:pPr>
      <w:numPr>
        <w:numId w:val="2"/>
      </w:numPr>
      <w:spacing w:after="200" w:line="276" w:lineRule="auto"/>
      <w:contextualSpacing/>
    </w:pPr>
    <w:rPr>
      <w:rFonts w:eastAsiaTheme="minorEastAsia"/>
      <w:color w:val="auto"/>
      <w:sz w:val="22"/>
    </w:rPr>
  </w:style>
  <w:style w:type="paragraph" w:customStyle="1" w:styleId="Standard">
    <w:name w:val="Standard"/>
    <w:rsid w:val="006A469C"/>
    <w:pPr>
      <w:autoSpaceDN w:val="0"/>
      <w:spacing w:after="0" w:line="1" w:lineRule="atLeast"/>
      <w:outlineLvl w:val="0"/>
    </w:pPr>
    <w:rPr>
      <w:rFonts w:ascii="Times New Roman" w:eastAsia="Times New Roman" w:hAnsi="Times New Roman" w:cs="Times New Roman"/>
      <w:color w:val="auto"/>
      <w:kern w:val="3"/>
      <w:sz w:val="24"/>
      <w:szCs w:val="24"/>
      <w:lang w:eastAsia="zh-CN"/>
    </w:rPr>
  </w:style>
  <w:style w:type="numbering" w:customStyle="1" w:styleId="WWNum3">
    <w:name w:val="WWNum3"/>
    <w:rsid w:val="006A469C"/>
    <w:pPr>
      <w:numPr>
        <w:numId w:val="3"/>
      </w:numPr>
    </w:pPr>
  </w:style>
  <w:style w:type="character" w:customStyle="1" w:styleId="relative">
    <w:name w:val="relative"/>
    <w:basedOn w:val="DefaultParagraphFont"/>
    <w:rsid w:val="003F0F41"/>
  </w:style>
  <w:style w:type="paragraph" w:customStyle="1" w:styleId="not-prose">
    <w:name w:val="not-prose"/>
    <w:basedOn w:val="Normal"/>
    <w:rsid w:val="003F0F41"/>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customStyle="1" w:styleId="documentleft-box">
    <w:name w:val="document_left-box"/>
    <w:basedOn w:val="DefaultParagraphFont"/>
    <w:rsid w:val="00B3641E"/>
  </w:style>
  <w:style w:type="character" w:customStyle="1" w:styleId="Strong1">
    <w:name w:val="Strong1"/>
    <w:basedOn w:val="DefaultParagraphFont"/>
    <w:rsid w:val="00B3641E"/>
    <w:rPr>
      <w:vertAlign w:val="baseline"/>
    </w:rPr>
  </w:style>
  <w:style w:type="character" w:styleId="Emphasis">
    <w:name w:val="Emphasis"/>
    <w:basedOn w:val="DefaultParagraphFont"/>
    <w:uiPriority w:val="20"/>
    <w:qFormat/>
    <w:rsid w:val="00F85566"/>
    <w:rPr>
      <w:i/>
      <w:iCs/>
    </w:rPr>
  </w:style>
  <w:style w:type="character" w:customStyle="1" w:styleId="None">
    <w:name w:val="None"/>
    <w:rsid w:val="00377D36"/>
  </w:style>
  <w:style w:type="character" w:customStyle="1" w:styleId="whitespace-normal">
    <w:name w:val="whitespace-normal"/>
    <w:basedOn w:val="DefaultParagraphFont"/>
    <w:rsid w:val="003C55EE"/>
  </w:style>
  <w:style w:type="paragraph" w:customStyle="1" w:styleId="isselectedend">
    <w:name w:val="isselectedend"/>
    <w:basedOn w:val="Normal"/>
    <w:rsid w:val="0059324C"/>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377">
      <w:bodyDiv w:val="1"/>
      <w:marLeft w:val="0"/>
      <w:marRight w:val="0"/>
      <w:marTop w:val="0"/>
      <w:marBottom w:val="0"/>
      <w:divBdr>
        <w:top w:val="none" w:sz="0" w:space="0" w:color="auto"/>
        <w:left w:val="none" w:sz="0" w:space="0" w:color="auto"/>
        <w:bottom w:val="none" w:sz="0" w:space="0" w:color="auto"/>
        <w:right w:val="none" w:sz="0" w:space="0" w:color="auto"/>
      </w:divBdr>
    </w:div>
    <w:div w:id="2248058">
      <w:bodyDiv w:val="1"/>
      <w:marLeft w:val="0"/>
      <w:marRight w:val="0"/>
      <w:marTop w:val="0"/>
      <w:marBottom w:val="0"/>
      <w:divBdr>
        <w:top w:val="none" w:sz="0" w:space="0" w:color="auto"/>
        <w:left w:val="none" w:sz="0" w:space="0" w:color="auto"/>
        <w:bottom w:val="none" w:sz="0" w:space="0" w:color="auto"/>
        <w:right w:val="none" w:sz="0" w:space="0" w:color="auto"/>
      </w:divBdr>
    </w:div>
    <w:div w:id="2440886">
      <w:bodyDiv w:val="1"/>
      <w:marLeft w:val="0"/>
      <w:marRight w:val="0"/>
      <w:marTop w:val="0"/>
      <w:marBottom w:val="0"/>
      <w:divBdr>
        <w:top w:val="none" w:sz="0" w:space="0" w:color="auto"/>
        <w:left w:val="none" w:sz="0" w:space="0" w:color="auto"/>
        <w:bottom w:val="none" w:sz="0" w:space="0" w:color="auto"/>
        <w:right w:val="none" w:sz="0" w:space="0" w:color="auto"/>
      </w:divBdr>
    </w:div>
    <w:div w:id="10037961">
      <w:bodyDiv w:val="1"/>
      <w:marLeft w:val="0"/>
      <w:marRight w:val="0"/>
      <w:marTop w:val="0"/>
      <w:marBottom w:val="0"/>
      <w:divBdr>
        <w:top w:val="none" w:sz="0" w:space="0" w:color="auto"/>
        <w:left w:val="none" w:sz="0" w:space="0" w:color="auto"/>
        <w:bottom w:val="none" w:sz="0" w:space="0" w:color="auto"/>
        <w:right w:val="none" w:sz="0" w:space="0" w:color="auto"/>
      </w:divBdr>
    </w:div>
    <w:div w:id="16392806">
      <w:bodyDiv w:val="1"/>
      <w:marLeft w:val="0"/>
      <w:marRight w:val="0"/>
      <w:marTop w:val="0"/>
      <w:marBottom w:val="0"/>
      <w:divBdr>
        <w:top w:val="none" w:sz="0" w:space="0" w:color="auto"/>
        <w:left w:val="none" w:sz="0" w:space="0" w:color="auto"/>
        <w:bottom w:val="none" w:sz="0" w:space="0" w:color="auto"/>
        <w:right w:val="none" w:sz="0" w:space="0" w:color="auto"/>
      </w:divBdr>
    </w:div>
    <w:div w:id="18971918">
      <w:bodyDiv w:val="1"/>
      <w:marLeft w:val="0"/>
      <w:marRight w:val="0"/>
      <w:marTop w:val="0"/>
      <w:marBottom w:val="0"/>
      <w:divBdr>
        <w:top w:val="none" w:sz="0" w:space="0" w:color="auto"/>
        <w:left w:val="none" w:sz="0" w:space="0" w:color="auto"/>
        <w:bottom w:val="none" w:sz="0" w:space="0" w:color="auto"/>
        <w:right w:val="none" w:sz="0" w:space="0" w:color="auto"/>
      </w:divBdr>
    </w:div>
    <w:div w:id="19091705">
      <w:bodyDiv w:val="1"/>
      <w:marLeft w:val="0"/>
      <w:marRight w:val="0"/>
      <w:marTop w:val="0"/>
      <w:marBottom w:val="0"/>
      <w:divBdr>
        <w:top w:val="none" w:sz="0" w:space="0" w:color="auto"/>
        <w:left w:val="none" w:sz="0" w:space="0" w:color="auto"/>
        <w:bottom w:val="none" w:sz="0" w:space="0" w:color="auto"/>
        <w:right w:val="none" w:sz="0" w:space="0" w:color="auto"/>
      </w:divBdr>
    </w:div>
    <w:div w:id="21252737">
      <w:bodyDiv w:val="1"/>
      <w:marLeft w:val="0"/>
      <w:marRight w:val="0"/>
      <w:marTop w:val="0"/>
      <w:marBottom w:val="0"/>
      <w:divBdr>
        <w:top w:val="none" w:sz="0" w:space="0" w:color="auto"/>
        <w:left w:val="none" w:sz="0" w:space="0" w:color="auto"/>
        <w:bottom w:val="none" w:sz="0" w:space="0" w:color="auto"/>
        <w:right w:val="none" w:sz="0" w:space="0" w:color="auto"/>
      </w:divBdr>
    </w:div>
    <w:div w:id="21788718">
      <w:bodyDiv w:val="1"/>
      <w:marLeft w:val="0"/>
      <w:marRight w:val="0"/>
      <w:marTop w:val="0"/>
      <w:marBottom w:val="0"/>
      <w:divBdr>
        <w:top w:val="none" w:sz="0" w:space="0" w:color="auto"/>
        <w:left w:val="none" w:sz="0" w:space="0" w:color="auto"/>
        <w:bottom w:val="none" w:sz="0" w:space="0" w:color="auto"/>
        <w:right w:val="none" w:sz="0" w:space="0" w:color="auto"/>
      </w:divBdr>
    </w:div>
    <w:div w:id="27416053">
      <w:bodyDiv w:val="1"/>
      <w:marLeft w:val="0"/>
      <w:marRight w:val="0"/>
      <w:marTop w:val="0"/>
      <w:marBottom w:val="0"/>
      <w:divBdr>
        <w:top w:val="none" w:sz="0" w:space="0" w:color="auto"/>
        <w:left w:val="none" w:sz="0" w:space="0" w:color="auto"/>
        <w:bottom w:val="none" w:sz="0" w:space="0" w:color="auto"/>
        <w:right w:val="none" w:sz="0" w:space="0" w:color="auto"/>
      </w:divBdr>
    </w:div>
    <w:div w:id="29192040">
      <w:bodyDiv w:val="1"/>
      <w:marLeft w:val="0"/>
      <w:marRight w:val="0"/>
      <w:marTop w:val="0"/>
      <w:marBottom w:val="0"/>
      <w:divBdr>
        <w:top w:val="none" w:sz="0" w:space="0" w:color="auto"/>
        <w:left w:val="none" w:sz="0" w:space="0" w:color="auto"/>
        <w:bottom w:val="none" w:sz="0" w:space="0" w:color="auto"/>
        <w:right w:val="none" w:sz="0" w:space="0" w:color="auto"/>
      </w:divBdr>
    </w:div>
    <w:div w:id="36782708">
      <w:bodyDiv w:val="1"/>
      <w:marLeft w:val="0"/>
      <w:marRight w:val="0"/>
      <w:marTop w:val="0"/>
      <w:marBottom w:val="0"/>
      <w:divBdr>
        <w:top w:val="none" w:sz="0" w:space="0" w:color="auto"/>
        <w:left w:val="none" w:sz="0" w:space="0" w:color="auto"/>
        <w:bottom w:val="none" w:sz="0" w:space="0" w:color="auto"/>
        <w:right w:val="none" w:sz="0" w:space="0" w:color="auto"/>
      </w:divBdr>
    </w:div>
    <w:div w:id="36897359">
      <w:bodyDiv w:val="1"/>
      <w:marLeft w:val="0"/>
      <w:marRight w:val="0"/>
      <w:marTop w:val="0"/>
      <w:marBottom w:val="0"/>
      <w:divBdr>
        <w:top w:val="none" w:sz="0" w:space="0" w:color="auto"/>
        <w:left w:val="none" w:sz="0" w:space="0" w:color="auto"/>
        <w:bottom w:val="none" w:sz="0" w:space="0" w:color="auto"/>
        <w:right w:val="none" w:sz="0" w:space="0" w:color="auto"/>
      </w:divBdr>
    </w:div>
    <w:div w:id="40330839">
      <w:bodyDiv w:val="1"/>
      <w:marLeft w:val="0"/>
      <w:marRight w:val="0"/>
      <w:marTop w:val="0"/>
      <w:marBottom w:val="0"/>
      <w:divBdr>
        <w:top w:val="none" w:sz="0" w:space="0" w:color="auto"/>
        <w:left w:val="none" w:sz="0" w:space="0" w:color="auto"/>
        <w:bottom w:val="none" w:sz="0" w:space="0" w:color="auto"/>
        <w:right w:val="none" w:sz="0" w:space="0" w:color="auto"/>
      </w:divBdr>
    </w:div>
    <w:div w:id="41223227">
      <w:bodyDiv w:val="1"/>
      <w:marLeft w:val="0"/>
      <w:marRight w:val="0"/>
      <w:marTop w:val="0"/>
      <w:marBottom w:val="0"/>
      <w:divBdr>
        <w:top w:val="none" w:sz="0" w:space="0" w:color="auto"/>
        <w:left w:val="none" w:sz="0" w:space="0" w:color="auto"/>
        <w:bottom w:val="none" w:sz="0" w:space="0" w:color="auto"/>
        <w:right w:val="none" w:sz="0" w:space="0" w:color="auto"/>
      </w:divBdr>
    </w:div>
    <w:div w:id="43723058">
      <w:bodyDiv w:val="1"/>
      <w:marLeft w:val="0"/>
      <w:marRight w:val="0"/>
      <w:marTop w:val="0"/>
      <w:marBottom w:val="0"/>
      <w:divBdr>
        <w:top w:val="none" w:sz="0" w:space="0" w:color="auto"/>
        <w:left w:val="none" w:sz="0" w:space="0" w:color="auto"/>
        <w:bottom w:val="none" w:sz="0" w:space="0" w:color="auto"/>
        <w:right w:val="none" w:sz="0" w:space="0" w:color="auto"/>
      </w:divBdr>
    </w:div>
    <w:div w:id="46153721">
      <w:bodyDiv w:val="1"/>
      <w:marLeft w:val="0"/>
      <w:marRight w:val="0"/>
      <w:marTop w:val="0"/>
      <w:marBottom w:val="0"/>
      <w:divBdr>
        <w:top w:val="none" w:sz="0" w:space="0" w:color="auto"/>
        <w:left w:val="none" w:sz="0" w:space="0" w:color="auto"/>
        <w:bottom w:val="none" w:sz="0" w:space="0" w:color="auto"/>
        <w:right w:val="none" w:sz="0" w:space="0" w:color="auto"/>
      </w:divBdr>
    </w:div>
    <w:div w:id="49304048">
      <w:bodyDiv w:val="1"/>
      <w:marLeft w:val="0"/>
      <w:marRight w:val="0"/>
      <w:marTop w:val="0"/>
      <w:marBottom w:val="0"/>
      <w:divBdr>
        <w:top w:val="none" w:sz="0" w:space="0" w:color="auto"/>
        <w:left w:val="none" w:sz="0" w:space="0" w:color="auto"/>
        <w:bottom w:val="none" w:sz="0" w:space="0" w:color="auto"/>
        <w:right w:val="none" w:sz="0" w:space="0" w:color="auto"/>
      </w:divBdr>
    </w:div>
    <w:div w:id="56518121">
      <w:bodyDiv w:val="1"/>
      <w:marLeft w:val="0"/>
      <w:marRight w:val="0"/>
      <w:marTop w:val="0"/>
      <w:marBottom w:val="0"/>
      <w:divBdr>
        <w:top w:val="none" w:sz="0" w:space="0" w:color="auto"/>
        <w:left w:val="none" w:sz="0" w:space="0" w:color="auto"/>
        <w:bottom w:val="none" w:sz="0" w:space="0" w:color="auto"/>
        <w:right w:val="none" w:sz="0" w:space="0" w:color="auto"/>
      </w:divBdr>
    </w:div>
    <w:div w:id="56830816">
      <w:bodyDiv w:val="1"/>
      <w:marLeft w:val="0"/>
      <w:marRight w:val="0"/>
      <w:marTop w:val="0"/>
      <w:marBottom w:val="0"/>
      <w:divBdr>
        <w:top w:val="none" w:sz="0" w:space="0" w:color="auto"/>
        <w:left w:val="none" w:sz="0" w:space="0" w:color="auto"/>
        <w:bottom w:val="none" w:sz="0" w:space="0" w:color="auto"/>
        <w:right w:val="none" w:sz="0" w:space="0" w:color="auto"/>
      </w:divBdr>
    </w:div>
    <w:div w:id="58133382">
      <w:bodyDiv w:val="1"/>
      <w:marLeft w:val="0"/>
      <w:marRight w:val="0"/>
      <w:marTop w:val="0"/>
      <w:marBottom w:val="0"/>
      <w:divBdr>
        <w:top w:val="none" w:sz="0" w:space="0" w:color="auto"/>
        <w:left w:val="none" w:sz="0" w:space="0" w:color="auto"/>
        <w:bottom w:val="none" w:sz="0" w:space="0" w:color="auto"/>
        <w:right w:val="none" w:sz="0" w:space="0" w:color="auto"/>
      </w:divBdr>
    </w:div>
    <w:div w:id="64108352">
      <w:bodyDiv w:val="1"/>
      <w:marLeft w:val="0"/>
      <w:marRight w:val="0"/>
      <w:marTop w:val="0"/>
      <w:marBottom w:val="0"/>
      <w:divBdr>
        <w:top w:val="none" w:sz="0" w:space="0" w:color="auto"/>
        <w:left w:val="none" w:sz="0" w:space="0" w:color="auto"/>
        <w:bottom w:val="none" w:sz="0" w:space="0" w:color="auto"/>
        <w:right w:val="none" w:sz="0" w:space="0" w:color="auto"/>
      </w:divBdr>
    </w:div>
    <w:div w:id="70004312">
      <w:bodyDiv w:val="1"/>
      <w:marLeft w:val="0"/>
      <w:marRight w:val="0"/>
      <w:marTop w:val="0"/>
      <w:marBottom w:val="0"/>
      <w:divBdr>
        <w:top w:val="none" w:sz="0" w:space="0" w:color="auto"/>
        <w:left w:val="none" w:sz="0" w:space="0" w:color="auto"/>
        <w:bottom w:val="none" w:sz="0" w:space="0" w:color="auto"/>
        <w:right w:val="none" w:sz="0" w:space="0" w:color="auto"/>
      </w:divBdr>
    </w:div>
    <w:div w:id="72896258">
      <w:bodyDiv w:val="1"/>
      <w:marLeft w:val="0"/>
      <w:marRight w:val="0"/>
      <w:marTop w:val="0"/>
      <w:marBottom w:val="0"/>
      <w:divBdr>
        <w:top w:val="none" w:sz="0" w:space="0" w:color="auto"/>
        <w:left w:val="none" w:sz="0" w:space="0" w:color="auto"/>
        <w:bottom w:val="none" w:sz="0" w:space="0" w:color="auto"/>
        <w:right w:val="none" w:sz="0" w:space="0" w:color="auto"/>
      </w:divBdr>
    </w:div>
    <w:div w:id="74404104">
      <w:bodyDiv w:val="1"/>
      <w:marLeft w:val="0"/>
      <w:marRight w:val="0"/>
      <w:marTop w:val="0"/>
      <w:marBottom w:val="0"/>
      <w:divBdr>
        <w:top w:val="none" w:sz="0" w:space="0" w:color="auto"/>
        <w:left w:val="none" w:sz="0" w:space="0" w:color="auto"/>
        <w:bottom w:val="none" w:sz="0" w:space="0" w:color="auto"/>
        <w:right w:val="none" w:sz="0" w:space="0" w:color="auto"/>
      </w:divBdr>
    </w:div>
    <w:div w:id="75446896">
      <w:bodyDiv w:val="1"/>
      <w:marLeft w:val="0"/>
      <w:marRight w:val="0"/>
      <w:marTop w:val="0"/>
      <w:marBottom w:val="0"/>
      <w:divBdr>
        <w:top w:val="none" w:sz="0" w:space="0" w:color="auto"/>
        <w:left w:val="none" w:sz="0" w:space="0" w:color="auto"/>
        <w:bottom w:val="none" w:sz="0" w:space="0" w:color="auto"/>
        <w:right w:val="none" w:sz="0" w:space="0" w:color="auto"/>
      </w:divBdr>
    </w:div>
    <w:div w:id="77019161">
      <w:bodyDiv w:val="1"/>
      <w:marLeft w:val="0"/>
      <w:marRight w:val="0"/>
      <w:marTop w:val="0"/>
      <w:marBottom w:val="0"/>
      <w:divBdr>
        <w:top w:val="none" w:sz="0" w:space="0" w:color="auto"/>
        <w:left w:val="none" w:sz="0" w:space="0" w:color="auto"/>
        <w:bottom w:val="none" w:sz="0" w:space="0" w:color="auto"/>
        <w:right w:val="none" w:sz="0" w:space="0" w:color="auto"/>
      </w:divBdr>
    </w:div>
    <w:div w:id="77286558">
      <w:bodyDiv w:val="1"/>
      <w:marLeft w:val="0"/>
      <w:marRight w:val="0"/>
      <w:marTop w:val="0"/>
      <w:marBottom w:val="0"/>
      <w:divBdr>
        <w:top w:val="none" w:sz="0" w:space="0" w:color="auto"/>
        <w:left w:val="none" w:sz="0" w:space="0" w:color="auto"/>
        <w:bottom w:val="none" w:sz="0" w:space="0" w:color="auto"/>
        <w:right w:val="none" w:sz="0" w:space="0" w:color="auto"/>
      </w:divBdr>
    </w:div>
    <w:div w:id="77947768">
      <w:bodyDiv w:val="1"/>
      <w:marLeft w:val="0"/>
      <w:marRight w:val="0"/>
      <w:marTop w:val="0"/>
      <w:marBottom w:val="0"/>
      <w:divBdr>
        <w:top w:val="none" w:sz="0" w:space="0" w:color="auto"/>
        <w:left w:val="none" w:sz="0" w:space="0" w:color="auto"/>
        <w:bottom w:val="none" w:sz="0" w:space="0" w:color="auto"/>
        <w:right w:val="none" w:sz="0" w:space="0" w:color="auto"/>
      </w:divBdr>
    </w:div>
    <w:div w:id="78870762">
      <w:bodyDiv w:val="1"/>
      <w:marLeft w:val="0"/>
      <w:marRight w:val="0"/>
      <w:marTop w:val="0"/>
      <w:marBottom w:val="0"/>
      <w:divBdr>
        <w:top w:val="none" w:sz="0" w:space="0" w:color="auto"/>
        <w:left w:val="none" w:sz="0" w:space="0" w:color="auto"/>
        <w:bottom w:val="none" w:sz="0" w:space="0" w:color="auto"/>
        <w:right w:val="none" w:sz="0" w:space="0" w:color="auto"/>
      </w:divBdr>
    </w:div>
    <w:div w:id="80640130">
      <w:bodyDiv w:val="1"/>
      <w:marLeft w:val="0"/>
      <w:marRight w:val="0"/>
      <w:marTop w:val="0"/>
      <w:marBottom w:val="0"/>
      <w:divBdr>
        <w:top w:val="none" w:sz="0" w:space="0" w:color="auto"/>
        <w:left w:val="none" w:sz="0" w:space="0" w:color="auto"/>
        <w:bottom w:val="none" w:sz="0" w:space="0" w:color="auto"/>
        <w:right w:val="none" w:sz="0" w:space="0" w:color="auto"/>
      </w:divBdr>
    </w:div>
    <w:div w:id="82185567">
      <w:bodyDiv w:val="1"/>
      <w:marLeft w:val="0"/>
      <w:marRight w:val="0"/>
      <w:marTop w:val="0"/>
      <w:marBottom w:val="0"/>
      <w:divBdr>
        <w:top w:val="none" w:sz="0" w:space="0" w:color="auto"/>
        <w:left w:val="none" w:sz="0" w:space="0" w:color="auto"/>
        <w:bottom w:val="none" w:sz="0" w:space="0" w:color="auto"/>
        <w:right w:val="none" w:sz="0" w:space="0" w:color="auto"/>
      </w:divBdr>
    </w:div>
    <w:div w:id="89668279">
      <w:bodyDiv w:val="1"/>
      <w:marLeft w:val="0"/>
      <w:marRight w:val="0"/>
      <w:marTop w:val="0"/>
      <w:marBottom w:val="0"/>
      <w:divBdr>
        <w:top w:val="none" w:sz="0" w:space="0" w:color="auto"/>
        <w:left w:val="none" w:sz="0" w:space="0" w:color="auto"/>
        <w:bottom w:val="none" w:sz="0" w:space="0" w:color="auto"/>
        <w:right w:val="none" w:sz="0" w:space="0" w:color="auto"/>
      </w:divBdr>
    </w:div>
    <w:div w:id="96292314">
      <w:bodyDiv w:val="1"/>
      <w:marLeft w:val="0"/>
      <w:marRight w:val="0"/>
      <w:marTop w:val="0"/>
      <w:marBottom w:val="0"/>
      <w:divBdr>
        <w:top w:val="none" w:sz="0" w:space="0" w:color="auto"/>
        <w:left w:val="none" w:sz="0" w:space="0" w:color="auto"/>
        <w:bottom w:val="none" w:sz="0" w:space="0" w:color="auto"/>
        <w:right w:val="none" w:sz="0" w:space="0" w:color="auto"/>
      </w:divBdr>
    </w:div>
    <w:div w:id="100271666">
      <w:bodyDiv w:val="1"/>
      <w:marLeft w:val="0"/>
      <w:marRight w:val="0"/>
      <w:marTop w:val="0"/>
      <w:marBottom w:val="0"/>
      <w:divBdr>
        <w:top w:val="none" w:sz="0" w:space="0" w:color="auto"/>
        <w:left w:val="none" w:sz="0" w:space="0" w:color="auto"/>
        <w:bottom w:val="none" w:sz="0" w:space="0" w:color="auto"/>
        <w:right w:val="none" w:sz="0" w:space="0" w:color="auto"/>
      </w:divBdr>
    </w:div>
    <w:div w:id="108209092">
      <w:bodyDiv w:val="1"/>
      <w:marLeft w:val="0"/>
      <w:marRight w:val="0"/>
      <w:marTop w:val="0"/>
      <w:marBottom w:val="0"/>
      <w:divBdr>
        <w:top w:val="none" w:sz="0" w:space="0" w:color="auto"/>
        <w:left w:val="none" w:sz="0" w:space="0" w:color="auto"/>
        <w:bottom w:val="none" w:sz="0" w:space="0" w:color="auto"/>
        <w:right w:val="none" w:sz="0" w:space="0" w:color="auto"/>
      </w:divBdr>
    </w:div>
    <w:div w:id="109935434">
      <w:bodyDiv w:val="1"/>
      <w:marLeft w:val="0"/>
      <w:marRight w:val="0"/>
      <w:marTop w:val="0"/>
      <w:marBottom w:val="0"/>
      <w:divBdr>
        <w:top w:val="none" w:sz="0" w:space="0" w:color="auto"/>
        <w:left w:val="none" w:sz="0" w:space="0" w:color="auto"/>
        <w:bottom w:val="none" w:sz="0" w:space="0" w:color="auto"/>
        <w:right w:val="none" w:sz="0" w:space="0" w:color="auto"/>
      </w:divBdr>
    </w:div>
    <w:div w:id="114912655">
      <w:bodyDiv w:val="1"/>
      <w:marLeft w:val="0"/>
      <w:marRight w:val="0"/>
      <w:marTop w:val="0"/>
      <w:marBottom w:val="0"/>
      <w:divBdr>
        <w:top w:val="none" w:sz="0" w:space="0" w:color="auto"/>
        <w:left w:val="none" w:sz="0" w:space="0" w:color="auto"/>
        <w:bottom w:val="none" w:sz="0" w:space="0" w:color="auto"/>
        <w:right w:val="none" w:sz="0" w:space="0" w:color="auto"/>
      </w:divBdr>
    </w:div>
    <w:div w:id="116265197">
      <w:bodyDiv w:val="1"/>
      <w:marLeft w:val="0"/>
      <w:marRight w:val="0"/>
      <w:marTop w:val="0"/>
      <w:marBottom w:val="0"/>
      <w:divBdr>
        <w:top w:val="none" w:sz="0" w:space="0" w:color="auto"/>
        <w:left w:val="none" w:sz="0" w:space="0" w:color="auto"/>
        <w:bottom w:val="none" w:sz="0" w:space="0" w:color="auto"/>
        <w:right w:val="none" w:sz="0" w:space="0" w:color="auto"/>
      </w:divBdr>
    </w:div>
    <w:div w:id="116683540">
      <w:bodyDiv w:val="1"/>
      <w:marLeft w:val="0"/>
      <w:marRight w:val="0"/>
      <w:marTop w:val="0"/>
      <w:marBottom w:val="0"/>
      <w:divBdr>
        <w:top w:val="none" w:sz="0" w:space="0" w:color="auto"/>
        <w:left w:val="none" w:sz="0" w:space="0" w:color="auto"/>
        <w:bottom w:val="none" w:sz="0" w:space="0" w:color="auto"/>
        <w:right w:val="none" w:sz="0" w:space="0" w:color="auto"/>
      </w:divBdr>
    </w:div>
    <w:div w:id="117653583">
      <w:bodyDiv w:val="1"/>
      <w:marLeft w:val="0"/>
      <w:marRight w:val="0"/>
      <w:marTop w:val="0"/>
      <w:marBottom w:val="0"/>
      <w:divBdr>
        <w:top w:val="none" w:sz="0" w:space="0" w:color="auto"/>
        <w:left w:val="none" w:sz="0" w:space="0" w:color="auto"/>
        <w:bottom w:val="none" w:sz="0" w:space="0" w:color="auto"/>
        <w:right w:val="none" w:sz="0" w:space="0" w:color="auto"/>
      </w:divBdr>
    </w:div>
    <w:div w:id="123352753">
      <w:bodyDiv w:val="1"/>
      <w:marLeft w:val="0"/>
      <w:marRight w:val="0"/>
      <w:marTop w:val="0"/>
      <w:marBottom w:val="0"/>
      <w:divBdr>
        <w:top w:val="none" w:sz="0" w:space="0" w:color="auto"/>
        <w:left w:val="none" w:sz="0" w:space="0" w:color="auto"/>
        <w:bottom w:val="none" w:sz="0" w:space="0" w:color="auto"/>
        <w:right w:val="none" w:sz="0" w:space="0" w:color="auto"/>
      </w:divBdr>
    </w:div>
    <w:div w:id="125858893">
      <w:bodyDiv w:val="1"/>
      <w:marLeft w:val="0"/>
      <w:marRight w:val="0"/>
      <w:marTop w:val="0"/>
      <w:marBottom w:val="0"/>
      <w:divBdr>
        <w:top w:val="none" w:sz="0" w:space="0" w:color="auto"/>
        <w:left w:val="none" w:sz="0" w:space="0" w:color="auto"/>
        <w:bottom w:val="none" w:sz="0" w:space="0" w:color="auto"/>
        <w:right w:val="none" w:sz="0" w:space="0" w:color="auto"/>
      </w:divBdr>
    </w:div>
    <w:div w:id="126096689">
      <w:bodyDiv w:val="1"/>
      <w:marLeft w:val="0"/>
      <w:marRight w:val="0"/>
      <w:marTop w:val="0"/>
      <w:marBottom w:val="0"/>
      <w:divBdr>
        <w:top w:val="none" w:sz="0" w:space="0" w:color="auto"/>
        <w:left w:val="none" w:sz="0" w:space="0" w:color="auto"/>
        <w:bottom w:val="none" w:sz="0" w:space="0" w:color="auto"/>
        <w:right w:val="none" w:sz="0" w:space="0" w:color="auto"/>
      </w:divBdr>
    </w:div>
    <w:div w:id="127671050">
      <w:bodyDiv w:val="1"/>
      <w:marLeft w:val="0"/>
      <w:marRight w:val="0"/>
      <w:marTop w:val="0"/>
      <w:marBottom w:val="0"/>
      <w:divBdr>
        <w:top w:val="none" w:sz="0" w:space="0" w:color="auto"/>
        <w:left w:val="none" w:sz="0" w:space="0" w:color="auto"/>
        <w:bottom w:val="none" w:sz="0" w:space="0" w:color="auto"/>
        <w:right w:val="none" w:sz="0" w:space="0" w:color="auto"/>
      </w:divBdr>
    </w:div>
    <w:div w:id="130103339">
      <w:bodyDiv w:val="1"/>
      <w:marLeft w:val="0"/>
      <w:marRight w:val="0"/>
      <w:marTop w:val="0"/>
      <w:marBottom w:val="0"/>
      <w:divBdr>
        <w:top w:val="none" w:sz="0" w:space="0" w:color="auto"/>
        <w:left w:val="none" w:sz="0" w:space="0" w:color="auto"/>
        <w:bottom w:val="none" w:sz="0" w:space="0" w:color="auto"/>
        <w:right w:val="none" w:sz="0" w:space="0" w:color="auto"/>
      </w:divBdr>
    </w:div>
    <w:div w:id="131406836">
      <w:bodyDiv w:val="1"/>
      <w:marLeft w:val="0"/>
      <w:marRight w:val="0"/>
      <w:marTop w:val="0"/>
      <w:marBottom w:val="0"/>
      <w:divBdr>
        <w:top w:val="none" w:sz="0" w:space="0" w:color="auto"/>
        <w:left w:val="none" w:sz="0" w:space="0" w:color="auto"/>
        <w:bottom w:val="none" w:sz="0" w:space="0" w:color="auto"/>
        <w:right w:val="none" w:sz="0" w:space="0" w:color="auto"/>
      </w:divBdr>
    </w:div>
    <w:div w:id="132917085">
      <w:bodyDiv w:val="1"/>
      <w:marLeft w:val="0"/>
      <w:marRight w:val="0"/>
      <w:marTop w:val="0"/>
      <w:marBottom w:val="0"/>
      <w:divBdr>
        <w:top w:val="none" w:sz="0" w:space="0" w:color="auto"/>
        <w:left w:val="none" w:sz="0" w:space="0" w:color="auto"/>
        <w:bottom w:val="none" w:sz="0" w:space="0" w:color="auto"/>
        <w:right w:val="none" w:sz="0" w:space="0" w:color="auto"/>
      </w:divBdr>
    </w:div>
    <w:div w:id="133064541">
      <w:bodyDiv w:val="1"/>
      <w:marLeft w:val="0"/>
      <w:marRight w:val="0"/>
      <w:marTop w:val="0"/>
      <w:marBottom w:val="0"/>
      <w:divBdr>
        <w:top w:val="none" w:sz="0" w:space="0" w:color="auto"/>
        <w:left w:val="none" w:sz="0" w:space="0" w:color="auto"/>
        <w:bottom w:val="none" w:sz="0" w:space="0" w:color="auto"/>
        <w:right w:val="none" w:sz="0" w:space="0" w:color="auto"/>
      </w:divBdr>
    </w:div>
    <w:div w:id="134563770">
      <w:bodyDiv w:val="1"/>
      <w:marLeft w:val="0"/>
      <w:marRight w:val="0"/>
      <w:marTop w:val="0"/>
      <w:marBottom w:val="0"/>
      <w:divBdr>
        <w:top w:val="none" w:sz="0" w:space="0" w:color="auto"/>
        <w:left w:val="none" w:sz="0" w:space="0" w:color="auto"/>
        <w:bottom w:val="none" w:sz="0" w:space="0" w:color="auto"/>
        <w:right w:val="none" w:sz="0" w:space="0" w:color="auto"/>
      </w:divBdr>
    </w:div>
    <w:div w:id="137501924">
      <w:bodyDiv w:val="1"/>
      <w:marLeft w:val="0"/>
      <w:marRight w:val="0"/>
      <w:marTop w:val="0"/>
      <w:marBottom w:val="0"/>
      <w:divBdr>
        <w:top w:val="none" w:sz="0" w:space="0" w:color="auto"/>
        <w:left w:val="none" w:sz="0" w:space="0" w:color="auto"/>
        <w:bottom w:val="none" w:sz="0" w:space="0" w:color="auto"/>
        <w:right w:val="none" w:sz="0" w:space="0" w:color="auto"/>
      </w:divBdr>
    </w:div>
    <w:div w:id="144514614">
      <w:bodyDiv w:val="1"/>
      <w:marLeft w:val="0"/>
      <w:marRight w:val="0"/>
      <w:marTop w:val="0"/>
      <w:marBottom w:val="0"/>
      <w:divBdr>
        <w:top w:val="none" w:sz="0" w:space="0" w:color="auto"/>
        <w:left w:val="none" w:sz="0" w:space="0" w:color="auto"/>
        <w:bottom w:val="none" w:sz="0" w:space="0" w:color="auto"/>
        <w:right w:val="none" w:sz="0" w:space="0" w:color="auto"/>
      </w:divBdr>
    </w:div>
    <w:div w:id="145557944">
      <w:bodyDiv w:val="1"/>
      <w:marLeft w:val="0"/>
      <w:marRight w:val="0"/>
      <w:marTop w:val="0"/>
      <w:marBottom w:val="0"/>
      <w:divBdr>
        <w:top w:val="none" w:sz="0" w:space="0" w:color="auto"/>
        <w:left w:val="none" w:sz="0" w:space="0" w:color="auto"/>
        <w:bottom w:val="none" w:sz="0" w:space="0" w:color="auto"/>
        <w:right w:val="none" w:sz="0" w:space="0" w:color="auto"/>
      </w:divBdr>
    </w:div>
    <w:div w:id="147210403">
      <w:bodyDiv w:val="1"/>
      <w:marLeft w:val="0"/>
      <w:marRight w:val="0"/>
      <w:marTop w:val="0"/>
      <w:marBottom w:val="0"/>
      <w:divBdr>
        <w:top w:val="none" w:sz="0" w:space="0" w:color="auto"/>
        <w:left w:val="none" w:sz="0" w:space="0" w:color="auto"/>
        <w:bottom w:val="none" w:sz="0" w:space="0" w:color="auto"/>
        <w:right w:val="none" w:sz="0" w:space="0" w:color="auto"/>
      </w:divBdr>
    </w:div>
    <w:div w:id="148864937">
      <w:bodyDiv w:val="1"/>
      <w:marLeft w:val="0"/>
      <w:marRight w:val="0"/>
      <w:marTop w:val="0"/>
      <w:marBottom w:val="0"/>
      <w:divBdr>
        <w:top w:val="none" w:sz="0" w:space="0" w:color="auto"/>
        <w:left w:val="none" w:sz="0" w:space="0" w:color="auto"/>
        <w:bottom w:val="none" w:sz="0" w:space="0" w:color="auto"/>
        <w:right w:val="none" w:sz="0" w:space="0" w:color="auto"/>
      </w:divBdr>
    </w:div>
    <w:div w:id="153224504">
      <w:bodyDiv w:val="1"/>
      <w:marLeft w:val="0"/>
      <w:marRight w:val="0"/>
      <w:marTop w:val="0"/>
      <w:marBottom w:val="0"/>
      <w:divBdr>
        <w:top w:val="none" w:sz="0" w:space="0" w:color="auto"/>
        <w:left w:val="none" w:sz="0" w:space="0" w:color="auto"/>
        <w:bottom w:val="none" w:sz="0" w:space="0" w:color="auto"/>
        <w:right w:val="none" w:sz="0" w:space="0" w:color="auto"/>
      </w:divBdr>
    </w:div>
    <w:div w:id="160853561">
      <w:bodyDiv w:val="1"/>
      <w:marLeft w:val="0"/>
      <w:marRight w:val="0"/>
      <w:marTop w:val="0"/>
      <w:marBottom w:val="0"/>
      <w:divBdr>
        <w:top w:val="none" w:sz="0" w:space="0" w:color="auto"/>
        <w:left w:val="none" w:sz="0" w:space="0" w:color="auto"/>
        <w:bottom w:val="none" w:sz="0" w:space="0" w:color="auto"/>
        <w:right w:val="none" w:sz="0" w:space="0" w:color="auto"/>
      </w:divBdr>
    </w:div>
    <w:div w:id="162206927">
      <w:bodyDiv w:val="1"/>
      <w:marLeft w:val="0"/>
      <w:marRight w:val="0"/>
      <w:marTop w:val="0"/>
      <w:marBottom w:val="0"/>
      <w:divBdr>
        <w:top w:val="none" w:sz="0" w:space="0" w:color="auto"/>
        <w:left w:val="none" w:sz="0" w:space="0" w:color="auto"/>
        <w:bottom w:val="none" w:sz="0" w:space="0" w:color="auto"/>
        <w:right w:val="none" w:sz="0" w:space="0" w:color="auto"/>
      </w:divBdr>
    </w:div>
    <w:div w:id="165292242">
      <w:bodyDiv w:val="1"/>
      <w:marLeft w:val="0"/>
      <w:marRight w:val="0"/>
      <w:marTop w:val="0"/>
      <w:marBottom w:val="0"/>
      <w:divBdr>
        <w:top w:val="none" w:sz="0" w:space="0" w:color="auto"/>
        <w:left w:val="none" w:sz="0" w:space="0" w:color="auto"/>
        <w:bottom w:val="none" w:sz="0" w:space="0" w:color="auto"/>
        <w:right w:val="none" w:sz="0" w:space="0" w:color="auto"/>
      </w:divBdr>
    </w:div>
    <w:div w:id="165706166">
      <w:bodyDiv w:val="1"/>
      <w:marLeft w:val="0"/>
      <w:marRight w:val="0"/>
      <w:marTop w:val="0"/>
      <w:marBottom w:val="0"/>
      <w:divBdr>
        <w:top w:val="none" w:sz="0" w:space="0" w:color="auto"/>
        <w:left w:val="none" w:sz="0" w:space="0" w:color="auto"/>
        <w:bottom w:val="none" w:sz="0" w:space="0" w:color="auto"/>
        <w:right w:val="none" w:sz="0" w:space="0" w:color="auto"/>
      </w:divBdr>
    </w:div>
    <w:div w:id="172231970">
      <w:bodyDiv w:val="1"/>
      <w:marLeft w:val="0"/>
      <w:marRight w:val="0"/>
      <w:marTop w:val="0"/>
      <w:marBottom w:val="0"/>
      <w:divBdr>
        <w:top w:val="none" w:sz="0" w:space="0" w:color="auto"/>
        <w:left w:val="none" w:sz="0" w:space="0" w:color="auto"/>
        <w:bottom w:val="none" w:sz="0" w:space="0" w:color="auto"/>
        <w:right w:val="none" w:sz="0" w:space="0" w:color="auto"/>
      </w:divBdr>
    </w:div>
    <w:div w:id="173541861">
      <w:bodyDiv w:val="1"/>
      <w:marLeft w:val="0"/>
      <w:marRight w:val="0"/>
      <w:marTop w:val="0"/>
      <w:marBottom w:val="0"/>
      <w:divBdr>
        <w:top w:val="none" w:sz="0" w:space="0" w:color="auto"/>
        <w:left w:val="none" w:sz="0" w:space="0" w:color="auto"/>
        <w:bottom w:val="none" w:sz="0" w:space="0" w:color="auto"/>
        <w:right w:val="none" w:sz="0" w:space="0" w:color="auto"/>
      </w:divBdr>
    </w:div>
    <w:div w:id="175733010">
      <w:bodyDiv w:val="1"/>
      <w:marLeft w:val="0"/>
      <w:marRight w:val="0"/>
      <w:marTop w:val="0"/>
      <w:marBottom w:val="0"/>
      <w:divBdr>
        <w:top w:val="none" w:sz="0" w:space="0" w:color="auto"/>
        <w:left w:val="none" w:sz="0" w:space="0" w:color="auto"/>
        <w:bottom w:val="none" w:sz="0" w:space="0" w:color="auto"/>
        <w:right w:val="none" w:sz="0" w:space="0" w:color="auto"/>
      </w:divBdr>
    </w:div>
    <w:div w:id="177040665">
      <w:bodyDiv w:val="1"/>
      <w:marLeft w:val="0"/>
      <w:marRight w:val="0"/>
      <w:marTop w:val="0"/>
      <w:marBottom w:val="0"/>
      <w:divBdr>
        <w:top w:val="none" w:sz="0" w:space="0" w:color="auto"/>
        <w:left w:val="none" w:sz="0" w:space="0" w:color="auto"/>
        <w:bottom w:val="none" w:sz="0" w:space="0" w:color="auto"/>
        <w:right w:val="none" w:sz="0" w:space="0" w:color="auto"/>
      </w:divBdr>
    </w:div>
    <w:div w:id="177550158">
      <w:bodyDiv w:val="1"/>
      <w:marLeft w:val="0"/>
      <w:marRight w:val="0"/>
      <w:marTop w:val="0"/>
      <w:marBottom w:val="0"/>
      <w:divBdr>
        <w:top w:val="none" w:sz="0" w:space="0" w:color="auto"/>
        <w:left w:val="none" w:sz="0" w:space="0" w:color="auto"/>
        <w:bottom w:val="none" w:sz="0" w:space="0" w:color="auto"/>
        <w:right w:val="none" w:sz="0" w:space="0" w:color="auto"/>
      </w:divBdr>
    </w:div>
    <w:div w:id="184053497">
      <w:bodyDiv w:val="1"/>
      <w:marLeft w:val="0"/>
      <w:marRight w:val="0"/>
      <w:marTop w:val="0"/>
      <w:marBottom w:val="0"/>
      <w:divBdr>
        <w:top w:val="none" w:sz="0" w:space="0" w:color="auto"/>
        <w:left w:val="none" w:sz="0" w:space="0" w:color="auto"/>
        <w:bottom w:val="none" w:sz="0" w:space="0" w:color="auto"/>
        <w:right w:val="none" w:sz="0" w:space="0" w:color="auto"/>
      </w:divBdr>
    </w:div>
    <w:div w:id="189073658">
      <w:bodyDiv w:val="1"/>
      <w:marLeft w:val="0"/>
      <w:marRight w:val="0"/>
      <w:marTop w:val="0"/>
      <w:marBottom w:val="0"/>
      <w:divBdr>
        <w:top w:val="none" w:sz="0" w:space="0" w:color="auto"/>
        <w:left w:val="none" w:sz="0" w:space="0" w:color="auto"/>
        <w:bottom w:val="none" w:sz="0" w:space="0" w:color="auto"/>
        <w:right w:val="none" w:sz="0" w:space="0" w:color="auto"/>
      </w:divBdr>
    </w:div>
    <w:div w:id="191771624">
      <w:bodyDiv w:val="1"/>
      <w:marLeft w:val="0"/>
      <w:marRight w:val="0"/>
      <w:marTop w:val="0"/>
      <w:marBottom w:val="0"/>
      <w:divBdr>
        <w:top w:val="none" w:sz="0" w:space="0" w:color="auto"/>
        <w:left w:val="none" w:sz="0" w:space="0" w:color="auto"/>
        <w:bottom w:val="none" w:sz="0" w:space="0" w:color="auto"/>
        <w:right w:val="none" w:sz="0" w:space="0" w:color="auto"/>
      </w:divBdr>
    </w:div>
    <w:div w:id="192690290">
      <w:bodyDiv w:val="1"/>
      <w:marLeft w:val="0"/>
      <w:marRight w:val="0"/>
      <w:marTop w:val="0"/>
      <w:marBottom w:val="0"/>
      <w:divBdr>
        <w:top w:val="none" w:sz="0" w:space="0" w:color="auto"/>
        <w:left w:val="none" w:sz="0" w:space="0" w:color="auto"/>
        <w:bottom w:val="none" w:sz="0" w:space="0" w:color="auto"/>
        <w:right w:val="none" w:sz="0" w:space="0" w:color="auto"/>
      </w:divBdr>
    </w:div>
    <w:div w:id="207189507">
      <w:bodyDiv w:val="1"/>
      <w:marLeft w:val="0"/>
      <w:marRight w:val="0"/>
      <w:marTop w:val="0"/>
      <w:marBottom w:val="0"/>
      <w:divBdr>
        <w:top w:val="none" w:sz="0" w:space="0" w:color="auto"/>
        <w:left w:val="none" w:sz="0" w:space="0" w:color="auto"/>
        <w:bottom w:val="none" w:sz="0" w:space="0" w:color="auto"/>
        <w:right w:val="none" w:sz="0" w:space="0" w:color="auto"/>
      </w:divBdr>
    </w:div>
    <w:div w:id="212932219">
      <w:bodyDiv w:val="1"/>
      <w:marLeft w:val="0"/>
      <w:marRight w:val="0"/>
      <w:marTop w:val="0"/>
      <w:marBottom w:val="0"/>
      <w:divBdr>
        <w:top w:val="none" w:sz="0" w:space="0" w:color="auto"/>
        <w:left w:val="none" w:sz="0" w:space="0" w:color="auto"/>
        <w:bottom w:val="none" w:sz="0" w:space="0" w:color="auto"/>
        <w:right w:val="none" w:sz="0" w:space="0" w:color="auto"/>
      </w:divBdr>
    </w:div>
    <w:div w:id="213280541">
      <w:bodyDiv w:val="1"/>
      <w:marLeft w:val="0"/>
      <w:marRight w:val="0"/>
      <w:marTop w:val="0"/>
      <w:marBottom w:val="0"/>
      <w:divBdr>
        <w:top w:val="none" w:sz="0" w:space="0" w:color="auto"/>
        <w:left w:val="none" w:sz="0" w:space="0" w:color="auto"/>
        <w:bottom w:val="none" w:sz="0" w:space="0" w:color="auto"/>
        <w:right w:val="none" w:sz="0" w:space="0" w:color="auto"/>
      </w:divBdr>
    </w:div>
    <w:div w:id="219946590">
      <w:bodyDiv w:val="1"/>
      <w:marLeft w:val="0"/>
      <w:marRight w:val="0"/>
      <w:marTop w:val="0"/>
      <w:marBottom w:val="0"/>
      <w:divBdr>
        <w:top w:val="none" w:sz="0" w:space="0" w:color="auto"/>
        <w:left w:val="none" w:sz="0" w:space="0" w:color="auto"/>
        <w:bottom w:val="none" w:sz="0" w:space="0" w:color="auto"/>
        <w:right w:val="none" w:sz="0" w:space="0" w:color="auto"/>
      </w:divBdr>
    </w:div>
    <w:div w:id="220409974">
      <w:bodyDiv w:val="1"/>
      <w:marLeft w:val="0"/>
      <w:marRight w:val="0"/>
      <w:marTop w:val="0"/>
      <w:marBottom w:val="0"/>
      <w:divBdr>
        <w:top w:val="none" w:sz="0" w:space="0" w:color="auto"/>
        <w:left w:val="none" w:sz="0" w:space="0" w:color="auto"/>
        <w:bottom w:val="none" w:sz="0" w:space="0" w:color="auto"/>
        <w:right w:val="none" w:sz="0" w:space="0" w:color="auto"/>
      </w:divBdr>
    </w:div>
    <w:div w:id="220991949">
      <w:bodyDiv w:val="1"/>
      <w:marLeft w:val="0"/>
      <w:marRight w:val="0"/>
      <w:marTop w:val="0"/>
      <w:marBottom w:val="0"/>
      <w:divBdr>
        <w:top w:val="none" w:sz="0" w:space="0" w:color="auto"/>
        <w:left w:val="none" w:sz="0" w:space="0" w:color="auto"/>
        <w:bottom w:val="none" w:sz="0" w:space="0" w:color="auto"/>
        <w:right w:val="none" w:sz="0" w:space="0" w:color="auto"/>
      </w:divBdr>
    </w:div>
    <w:div w:id="224266956">
      <w:bodyDiv w:val="1"/>
      <w:marLeft w:val="0"/>
      <w:marRight w:val="0"/>
      <w:marTop w:val="0"/>
      <w:marBottom w:val="0"/>
      <w:divBdr>
        <w:top w:val="none" w:sz="0" w:space="0" w:color="auto"/>
        <w:left w:val="none" w:sz="0" w:space="0" w:color="auto"/>
        <w:bottom w:val="none" w:sz="0" w:space="0" w:color="auto"/>
        <w:right w:val="none" w:sz="0" w:space="0" w:color="auto"/>
      </w:divBdr>
    </w:div>
    <w:div w:id="228343171">
      <w:bodyDiv w:val="1"/>
      <w:marLeft w:val="0"/>
      <w:marRight w:val="0"/>
      <w:marTop w:val="0"/>
      <w:marBottom w:val="0"/>
      <w:divBdr>
        <w:top w:val="none" w:sz="0" w:space="0" w:color="auto"/>
        <w:left w:val="none" w:sz="0" w:space="0" w:color="auto"/>
        <w:bottom w:val="none" w:sz="0" w:space="0" w:color="auto"/>
        <w:right w:val="none" w:sz="0" w:space="0" w:color="auto"/>
      </w:divBdr>
    </w:div>
    <w:div w:id="229316707">
      <w:bodyDiv w:val="1"/>
      <w:marLeft w:val="0"/>
      <w:marRight w:val="0"/>
      <w:marTop w:val="0"/>
      <w:marBottom w:val="0"/>
      <w:divBdr>
        <w:top w:val="none" w:sz="0" w:space="0" w:color="auto"/>
        <w:left w:val="none" w:sz="0" w:space="0" w:color="auto"/>
        <w:bottom w:val="none" w:sz="0" w:space="0" w:color="auto"/>
        <w:right w:val="none" w:sz="0" w:space="0" w:color="auto"/>
      </w:divBdr>
    </w:div>
    <w:div w:id="236088087">
      <w:bodyDiv w:val="1"/>
      <w:marLeft w:val="0"/>
      <w:marRight w:val="0"/>
      <w:marTop w:val="0"/>
      <w:marBottom w:val="0"/>
      <w:divBdr>
        <w:top w:val="none" w:sz="0" w:space="0" w:color="auto"/>
        <w:left w:val="none" w:sz="0" w:space="0" w:color="auto"/>
        <w:bottom w:val="none" w:sz="0" w:space="0" w:color="auto"/>
        <w:right w:val="none" w:sz="0" w:space="0" w:color="auto"/>
      </w:divBdr>
    </w:div>
    <w:div w:id="237910221">
      <w:bodyDiv w:val="1"/>
      <w:marLeft w:val="0"/>
      <w:marRight w:val="0"/>
      <w:marTop w:val="0"/>
      <w:marBottom w:val="0"/>
      <w:divBdr>
        <w:top w:val="none" w:sz="0" w:space="0" w:color="auto"/>
        <w:left w:val="none" w:sz="0" w:space="0" w:color="auto"/>
        <w:bottom w:val="none" w:sz="0" w:space="0" w:color="auto"/>
        <w:right w:val="none" w:sz="0" w:space="0" w:color="auto"/>
      </w:divBdr>
    </w:div>
    <w:div w:id="243076211">
      <w:bodyDiv w:val="1"/>
      <w:marLeft w:val="0"/>
      <w:marRight w:val="0"/>
      <w:marTop w:val="0"/>
      <w:marBottom w:val="0"/>
      <w:divBdr>
        <w:top w:val="none" w:sz="0" w:space="0" w:color="auto"/>
        <w:left w:val="none" w:sz="0" w:space="0" w:color="auto"/>
        <w:bottom w:val="none" w:sz="0" w:space="0" w:color="auto"/>
        <w:right w:val="none" w:sz="0" w:space="0" w:color="auto"/>
      </w:divBdr>
    </w:div>
    <w:div w:id="247541305">
      <w:bodyDiv w:val="1"/>
      <w:marLeft w:val="0"/>
      <w:marRight w:val="0"/>
      <w:marTop w:val="0"/>
      <w:marBottom w:val="0"/>
      <w:divBdr>
        <w:top w:val="none" w:sz="0" w:space="0" w:color="auto"/>
        <w:left w:val="none" w:sz="0" w:space="0" w:color="auto"/>
        <w:bottom w:val="none" w:sz="0" w:space="0" w:color="auto"/>
        <w:right w:val="none" w:sz="0" w:space="0" w:color="auto"/>
      </w:divBdr>
    </w:div>
    <w:div w:id="248464876">
      <w:bodyDiv w:val="1"/>
      <w:marLeft w:val="0"/>
      <w:marRight w:val="0"/>
      <w:marTop w:val="0"/>
      <w:marBottom w:val="0"/>
      <w:divBdr>
        <w:top w:val="none" w:sz="0" w:space="0" w:color="auto"/>
        <w:left w:val="none" w:sz="0" w:space="0" w:color="auto"/>
        <w:bottom w:val="none" w:sz="0" w:space="0" w:color="auto"/>
        <w:right w:val="none" w:sz="0" w:space="0" w:color="auto"/>
      </w:divBdr>
    </w:div>
    <w:div w:id="253706653">
      <w:bodyDiv w:val="1"/>
      <w:marLeft w:val="0"/>
      <w:marRight w:val="0"/>
      <w:marTop w:val="0"/>
      <w:marBottom w:val="0"/>
      <w:divBdr>
        <w:top w:val="none" w:sz="0" w:space="0" w:color="auto"/>
        <w:left w:val="none" w:sz="0" w:space="0" w:color="auto"/>
        <w:bottom w:val="none" w:sz="0" w:space="0" w:color="auto"/>
        <w:right w:val="none" w:sz="0" w:space="0" w:color="auto"/>
      </w:divBdr>
    </w:div>
    <w:div w:id="257296980">
      <w:bodyDiv w:val="1"/>
      <w:marLeft w:val="0"/>
      <w:marRight w:val="0"/>
      <w:marTop w:val="0"/>
      <w:marBottom w:val="0"/>
      <w:divBdr>
        <w:top w:val="none" w:sz="0" w:space="0" w:color="auto"/>
        <w:left w:val="none" w:sz="0" w:space="0" w:color="auto"/>
        <w:bottom w:val="none" w:sz="0" w:space="0" w:color="auto"/>
        <w:right w:val="none" w:sz="0" w:space="0" w:color="auto"/>
      </w:divBdr>
    </w:div>
    <w:div w:id="257639188">
      <w:bodyDiv w:val="1"/>
      <w:marLeft w:val="0"/>
      <w:marRight w:val="0"/>
      <w:marTop w:val="0"/>
      <w:marBottom w:val="0"/>
      <w:divBdr>
        <w:top w:val="none" w:sz="0" w:space="0" w:color="auto"/>
        <w:left w:val="none" w:sz="0" w:space="0" w:color="auto"/>
        <w:bottom w:val="none" w:sz="0" w:space="0" w:color="auto"/>
        <w:right w:val="none" w:sz="0" w:space="0" w:color="auto"/>
      </w:divBdr>
    </w:div>
    <w:div w:id="261689503">
      <w:bodyDiv w:val="1"/>
      <w:marLeft w:val="0"/>
      <w:marRight w:val="0"/>
      <w:marTop w:val="0"/>
      <w:marBottom w:val="0"/>
      <w:divBdr>
        <w:top w:val="none" w:sz="0" w:space="0" w:color="auto"/>
        <w:left w:val="none" w:sz="0" w:space="0" w:color="auto"/>
        <w:bottom w:val="none" w:sz="0" w:space="0" w:color="auto"/>
        <w:right w:val="none" w:sz="0" w:space="0" w:color="auto"/>
      </w:divBdr>
    </w:div>
    <w:div w:id="264850966">
      <w:bodyDiv w:val="1"/>
      <w:marLeft w:val="0"/>
      <w:marRight w:val="0"/>
      <w:marTop w:val="0"/>
      <w:marBottom w:val="0"/>
      <w:divBdr>
        <w:top w:val="none" w:sz="0" w:space="0" w:color="auto"/>
        <w:left w:val="none" w:sz="0" w:space="0" w:color="auto"/>
        <w:bottom w:val="none" w:sz="0" w:space="0" w:color="auto"/>
        <w:right w:val="none" w:sz="0" w:space="0" w:color="auto"/>
      </w:divBdr>
    </w:div>
    <w:div w:id="267393511">
      <w:bodyDiv w:val="1"/>
      <w:marLeft w:val="0"/>
      <w:marRight w:val="0"/>
      <w:marTop w:val="0"/>
      <w:marBottom w:val="0"/>
      <w:divBdr>
        <w:top w:val="none" w:sz="0" w:space="0" w:color="auto"/>
        <w:left w:val="none" w:sz="0" w:space="0" w:color="auto"/>
        <w:bottom w:val="none" w:sz="0" w:space="0" w:color="auto"/>
        <w:right w:val="none" w:sz="0" w:space="0" w:color="auto"/>
      </w:divBdr>
    </w:div>
    <w:div w:id="274602725">
      <w:bodyDiv w:val="1"/>
      <w:marLeft w:val="0"/>
      <w:marRight w:val="0"/>
      <w:marTop w:val="0"/>
      <w:marBottom w:val="0"/>
      <w:divBdr>
        <w:top w:val="none" w:sz="0" w:space="0" w:color="auto"/>
        <w:left w:val="none" w:sz="0" w:space="0" w:color="auto"/>
        <w:bottom w:val="none" w:sz="0" w:space="0" w:color="auto"/>
        <w:right w:val="none" w:sz="0" w:space="0" w:color="auto"/>
      </w:divBdr>
    </w:div>
    <w:div w:id="276762730">
      <w:bodyDiv w:val="1"/>
      <w:marLeft w:val="0"/>
      <w:marRight w:val="0"/>
      <w:marTop w:val="0"/>
      <w:marBottom w:val="0"/>
      <w:divBdr>
        <w:top w:val="none" w:sz="0" w:space="0" w:color="auto"/>
        <w:left w:val="none" w:sz="0" w:space="0" w:color="auto"/>
        <w:bottom w:val="none" w:sz="0" w:space="0" w:color="auto"/>
        <w:right w:val="none" w:sz="0" w:space="0" w:color="auto"/>
      </w:divBdr>
    </w:div>
    <w:div w:id="276833368">
      <w:bodyDiv w:val="1"/>
      <w:marLeft w:val="0"/>
      <w:marRight w:val="0"/>
      <w:marTop w:val="0"/>
      <w:marBottom w:val="0"/>
      <w:divBdr>
        <w:top w:val="none" w:sz="0" w:space="0" w:color="auto"/>
        <w:left w:val="none" w:sz="0" w:space="0" w:color="auto"/>
        <w:bottom w:val="none" w:sz="0" w:space="0" w:color="auto"/>
        <w:right w:val="none" w:sz="0" w:space="0" w:color="auto"/>
      </w:divBdr>
    </w:div>
    <w:div w:id="279606572">
      <w:bodyDiv w:val="1"/>
      <w:marLeft w:val="0"/>
      <w:marRight w:val="0"/>
      <w:marTop w:val="0"/>
      <w:marBottom w:val="0"/>
      <w:divBdr>
        <w:top w:val="none" w:sz="0" w:space="0" w:color="auto"/>
        <w:left w:val="none" w:sz="0" w:space="0" w:color="auto"/>
        <w:bottom w:val="none" w:sz="0" w:space="0" w:color="auto"/>
        <w:right w:val="none" w:sz="0" w:space="0" w:color="auto"/>
      </w:divBdr>
    </w:div>
    <w:div w:id="279991758">
      <w:bodyDiv w:val="1"/>
      <w:marLeft w:val="0"/>
      <w:marRight w:val="0"/>
      <w:marTop w:val="0"/>
      <w:marBottom w:val="0"/>
      <w:divBdr>
        <w:top w:val="none" w:sz="0" w:space="0" w:color="auto"/>
        <w:left w:val="none" w:sz="0" w:space="0" w:color="auto"/>
        <w:bottom w:val="none" w:sz="0" w:space="0" w:color="auto"/>
        <w:right w:val="none" w:sz="0" w:space="0" w:color="auto"/>
      </w:divBdr>
    </w:div>
    <w:div w:id="282663013">
      <w:bodyDiv w:val="1"/>
      <w:marLeft w:val="0"/>
      <w:marRight w:val="0"/>
      <w:marTop w:val="0"/>
      <w:marBottom w:val="0"/>
      <w:divBdr>
        <w:top w:val="none" w:sz="0" w:space="0" w:color="auto"/>
        <w:left w:val="none" w:sz="0" w:space="0" w:color="auto"/>
        <w:bottom w:val="none" w:sz="0" w:space="0" w:color="auto"/>
        <w:right w:val="none" w:sz="0" w:space="0" w:color="auto"/>
      </w:divBdr>
    </w:div>
    <w:div w:id="283390645">
      <w:bodyDiv w:val="1"/>
      <w:marLeft w:val="0"/>
      <w:marRight w:val="0"/>
      <w:marTop w:val="0"/>
      <w:marBottom w:val="0"/>
      <w:divBdr>
        <w:top w:val="none" w:sz="0" w:space="0" w:color="auto"/>
        <w:left w:val="none" w:sz="0" w:space="0" w:color="auto"/>
        <w:bottom w:val="none" w:sz="0" w:space="0" w:color="auto"/>
        <w:right w:val="none" w:sz="0" w:space="0" w:color="auto"/>
      </w:divBdr>
    </w:div>
    <w:div w:id="284429158">
      <w:bodyDiv w:val="1"/>
      <w:marLeft w:val="0"/>
      <w:marRight w:val="0"/>
      <w:marTop w:val="0"/>
      <w:marBottom w:val="0"/>
      <w:divBdr>
        <w:top w:val="none" w:sz="0" w:space="0" w:color="auto"/>
        <w:left w:val="none" w:sz="0" w:space="0" w:color="auto"/>
        <w:bottom w:val="none" w:sz="0" w:space="0" w:color="auto"/>
        <w:right w:val="none" w:sz="0" w:space="0" w:color="auto"/>
      </w:divBdr>
    </w:div>
    <w:div w:id="285355117">
      <w:bodyDiv w:val="1"/>
      <w:marLeft w:val="0"/>
      <w:marRight w:val="0"/>
      <w:marTop w:val="0"/>
      <w:marBottom w:val="0"/>
      <w:divBdr>
        <w:top w:val="none" w:sz="0" w:space="0" w:color="auto"/>
        <w:left w:val="none" w:sz="0" w:space="0" w:color="auto"/>
        <w:bottom w:val="none" w:sz="0" w:space="0" w:color="auto"/>
        <w:right w:val="none" w:sz="0" w:space="0" w:color="auto"/>
      </w:divBdr>
    </w:div>
    <w:div w:id="290673611">
      <w:bodyDiv w:val="1"/>
      <w:marLeft w:val="0"/>
      <w:marRight w:val="0"/>
      <w:marTop w:val="0"/>
      <w:marBottom w:val="0"/>
      <w:divBdr>
        <w:top w:val="none" w:sz="0" w:space="0" w:color="auto"/>
        <w:left w:val="none" w:sz="0" w:space="0" w:color="auto"/>
        <w:bottom w:val="none" w:sz="0" w:space="0" w:color="auto"/>
        <w:right w:val="none" w:sz="0" w:space="0" w:color="auto"/>
      </w:divBdr>
    </w:div>
    <w:div w:id="291601575">
      <w:bodyDiv w:val="1"/>
      <w:marLeft w:val="0"/>
      <w:marRight w:val="0"/>
      <w:marTop w:val="0"/>
      <w:marBottom w:val="0"/>
      <w:divBdr>
        <w:top w:val="none" w:sz="0" w:space="0" w:color="auto"/>
        <w:left w:val="none" w:sz="0" w:space="0" w:color="auto"/>
        <w:bottom w:val="none" w:sz="0" w:space="0" w:color="auto"/>
        <w:right w:val="none" w:sz="0" w:space="0" w:color="auto"/>
      </w:divBdr>
    </w:div>
    <w:div w:id="294414838">
      <w:bodyDiv w:val="1"/>
      <w:marLeft w:val="0"/>
      <w:marRight w:val="0"/>
      <w:marTop w:val="0"/>
      <w:marBottom w:val="0"/>
      <w:divBdr>
        <w:top w:val="none" w:sz="0" w:space="0" w:color="auto"/>
        <w:left w:val="none" w:sz="0" w:space="0" w:color="auto"/>
        <w:bottom w:val="none" w:sz="0" w:space="0" w:color="auto"/>
        <w:right w:val="none" w:sz="0" w:space="0" w:color="auto"/>
      </w:divBdr>
    </w:div>
    <w:div w:id="297303168">
      <w:bodyDiv w:val="1"/>
      <w:marLeft w:val="0"/>
      <w:marRight w:val="0"/>
      <w:marTop w:val="0"/>
      <w:marBottom w:val="0"/>
      <w:divBdr>
        <w:top w:val="none" w:sz="0" w:space="0" w:color="auto"/>
        <w:left w:val="none" w:sz="0" w:space="0" w:color="auto"/>
        <w:bottom w:val="none" w:sz="0" w:space="0" w:color="auto"/>
        <w:right w:val="none" w:sz="0" w:space="0" w:color="auto"/>
      </w:divBdr>
    </w:div>
    <w:div w:id="298073922">
      <w:bodyDiv w:val="1"/>
      <w:marLeft w:val="0"/>
      <w:marRight w:val="0"/>
      <w:marTop w:val="0"/>
      <w:marBottom w:val="0"/>
      <w:divBdr>
        <w:top w:val="none" w:sz="0" w:space="0" w:color="auto"/>
        <w:left w:val="none" w:sz="0" w:space="0" w:color="auto"/>
        <w:bottom w:val="none" w:sz="0" w:space="0" w:color="auto"/>
        <w:right w:val="none" w:sz="0" w:space="0" w:color="auto"/>
      </w:divBdr>
    </w:div>
    <w:div w:id="300381499">
      <w:bodyDiv w:val="1"/>
      <w:marLeft w:val="0"/>
      <w:marRight w:val="0"/>
      <w:marTop w:val="0"/>
      <w:marBottom w:val="0"/>
      <w:divBdr>
        <w:top w:val="none" w:sz="0" w:space="0" w:color="auto"/>
        <w:left w:val="none" w:sz="0" w:space="0" w:color="auto"/>
        <w:bottom w:val="none" w:sz="0" w:space="0" w:color="auto"/>
        <w:right w:val="none" w:sz="0" w:space="0" w:color="auto"/>
      </w:divBdr>
    </w:div>
    <w:div w:id="300425728">
      <w:bodyDiv w:val="1"/>
      <w:marLeft w:val="0"/>
      <w:marRight w:val="0"/>
      <w:marTop w:val="0"/>
      <w:marBottom w:val="0"/>
      <w:divBdr>
        <w:top w:val="none" w:sz="0" w:space="0" w:color="auto"/>
        <w:left w:val="none" w:sz="0" w:space="0" w:color="auto"/>
        <w:bottom w:val="none" w:sz="0" w:space="0" w:color="auto"/>
        <w:right w:val="none" w:sz="0" w:space="0" w:color="auto"/>
      </w:divBdr>
    </w:div>
    <w:div w:id="300498347">
      <w:bodyDiv w:val="1"/>
      <w:marLeft w:val="0"/>
      <w:marRight w:val="0"/>
      <w:marTop w:val="0"/>
      <w:marBottom w:val="0"/>
      <w:divBdr>
        <w:top w:val="none" w:sz="0" w:space="0" w:color="auto"/>
        <w:left w:val="none" w:sz="0" w:space="0" w:color="auto"/>
        <w:bottom w:val="none" w:sz="0" w:space="0" w:color="auto"/>
        <w:right w:val="none" w:sz="0" w:space="0" w:color="auto"/>
      </w:divBdr>
    </w:div>
    <w:div w:id="300572740">
      <w:bodyDiv w:val="1"/>
      <w:marLeft w:val="0"/>
      <w:marRight w:val="0"/>
      <w:marTop w:val="0"/>
      <w:marBottom w:val="0"/>
      <w:divBdr>
        <w:top w:val="none" w:sz="0" w:space="0" w:color="auto"/>
        <w:left w:val="none" w:sz="0" w:space="0" w:color="auto"/>
        <w:bottom w:val="none" w:sz="0" w:space="0" w:color="auto"/>
        <w:right w:val="none" w:sz="0" w:space="0" w:color="auto"/>
      </w:divBdr>
    </w:div>
    <w:div w:id="310906530">
      <w:bodyDiv w:val="1"/>
      <w:marLeft w:val="0"/>
      <w:marRight w:val="0"/>
      <w:marTop w:val="0"/>
      <w:marBottom w:val="0"/>
      <w:divBdr>
        <w:top w:val="none" w:sz="0" w:space="0" w:color="auto"/>
        <w:left w:val="none" w:sz="0" w:space="0" w:color="auto"/>
        <w:bottom w:val="none" w:sz="0" w:space="0" w:color="auto"/>
        <w:right w:val="none" w:sz="0" w:space="0" w:color="auto"/>
      </w:divBdr>
    </w:div>
    <w:div w:id="314845128">
      <w:bodyDiv w:val="1"/>
      <w:marLeft w:val="0"/>
      <w:marRight w:val="0"/>
      <w:marTop w:val="0"/>
      <w:marBottom w:val="0"/>
      <w:divBdr>
        <w:top w:val="none" w:sz="0" w:space="0" w:color="auto"/>
        <w:left w:val="none" w:sz="0" w:space="0" w:color="auto"/>
        <w:bottom w:val="none" w:sz="0" w:space="0" w:color="auto"/>
        <w:right w:val="none" w:sz="0" w:space="0" w:color="auto"/>
      </w:divBdr>
    </w:div>
    <w:div w:id="314991271">
      <w:bodyDiv w:val="1"/>
      <w:marLeft w:val="0"/>
      <w:marRight w:val="0"/>
      <w:marTop w:val="0"/>
      <w:marBottom w:val="0"/>
      <w:divBdr>
        <w:top w:val="none" w:sz="0" w:space="0" w:color="auto"/>
        <w:left w:val="none" w:sz="0" w:space="0" w:color="auto"/>
        <w:bottom w:val="none" w:sz="0" w:space="0" w:color="auto"/>
        <w:right w:val="none" w:sz="0" w:space="0" w:color="auto"/>
      </w:divBdr>
    </w:div>
    <w:div w:id="315690638">
      <w:bodyDiv w:val="1"/>
      <w:marLeft w:val="0"/>
      <w:marRight w:val="0"/>
      <w:marTop w:val="0"/>
      <w:marBottom w:val="0"/>
      <w:divBdr>
        <w:top w:val="none" w:sz="0" w:space="0" w:color="auto"/>
        <w:left w:val="none" w:sz="0" w:space="0" w:color="auto"/>
        <w:bottom w:val="none" w:sz="0" w:space="0" w:color="auto"/>
        <w:right w:val="none" w:sz="0" w:space="0" w:color="auto"/>
      </w:divBdr>
    </w:div>
    <w:div w:id="321350249">
      <w:bodyDiv w:val="1"/>
      <w:marLeft w:val="0"/>
      <w:marRight w:val="0"/>
      <w:marTop w:val="0"/>
      <w:marBottom w:val="0"/>
      <w:divBdr>
        <w:top w:val="none" w:sz="0" w:space="0" w:color="auto"/>
        <w:left w:val="none" w:sz="0" w:space="0" w:color="auto"/>
        <w:bottom w:val="none" w:sz="0" w:space="0" w:color="auto"/>
        <w:right w:val="none" w:sz="0" w:space="0" w:color="auto"/>
      </w:divBdr>
    </w:div>
    <w:div w:id="324623952">
      <w:bodyDiv w:val="1"/>
      <w:marLeft w:val="0"/>
      <w:marRight w:val="0"/>
      <w:marTop w:val="0"/>
      <w:marBottom w:val="0"/>
      <w:divBdr>
        <w:top w:val="none" w:sz="0" w:space="0" w:color="auto"/>
        <w:left w:val="none" w:sz="0" w:space="0" w:color="auto"/>
        <w:bottom w:val="none" w:sz="0" w:space="0" w:color="auto"/>
        <w:right w:val="none" w:sz="0" w:space="0" w:color="auto"/>
      </w:divBdr>
    </w:div>
    <w:div w:id="332609693">
      <w:bodyDiv w:val="1"/>
      <w:marLeft w:val="0"/>
      <w:marRight w:val="0"/>
      <w:marTop w:val="0"/>
      <w:marBottom w:val="0"/>
      <w:divBdr>
        <w:top w:val="none" w:sz="0" w:space="0" w:color="auto"/>
        <w:left w:val="none" w:sz="0" w:space="0" w:color="auto"/>
        <w:bottom w:val="none" w:sz="0" w:space="0" w:color="auto"/>
        <w:right w:val="none" w:sz="0" w:space="0" w:color="auto"/>
      </w:divBdr>
    </w:div>
    <w:div w:id="332807677">
      <w:bodyDiv w:val="1"/>
      <w:marLeft w:val="0"/>
      <w:marRight w:val="0"/>
      <w:marTop w:val="0"/>
      <w:marBottom w:val="0"/>
      <w:divBdr>
        <w:top w:val="none" w:sz="0" w:space="0" w:color="auto"/>
        <w:left w:val="none" w:sz="0" w:space="0" w:color="auto"/>
        <w:bottom w:val="none" w:sz="0" w:space="0" w:color="auto"/>
        <w:right w:val="none" w:sz="0" w:space="0" w:color="auto"/>
      </w:divBdr>
    </w:div>
    <w:div w:id="334694137">
      <w:bodyDiv w:val="1"/>
      <w:marLeft w:val="0"/>
      <w:marRight w:val="0"/>
      <w:marTop w:val="0"/>
      <w:marBottom w:val="0"/>
      <w:divBdr>
        <w:top w:val="none" w:sz="0" w:space="0" w:color="auto"/>
        <w:left w:val="none" w:sz="0" w:space="0" w:color="auto"/>
        <w:bottom w:val="none" w:sz="0" w:space="0" w:color="auto"/>
        <w:right w:val="none" w:sz="0" w:space="0" w:color="auto"/>
      </w:divBdr>
    </w:div>
    <w:div w:id="338390185">
      <w:bodyDiv w:val="1"/>
      <w:marLeft w:val="0"/>
      <w:marRight w:val="0"/>
      <w:marTop w:val="0"/>
      <w:marBottom w:val="0"/>
      <w:divBdr>
        <w:top w:val="none" w:sz="0" w:space="0" w:color="auto"/>
        <w:left w:val="none" w:sz="0" w:space="0" w:color="auto"/>
        <w:bottom w:val="none" w:sz="0" w:space="0" w:color="auto"/>
        <w:right w:val="none" w:sz="0" w:space="0" w:color="auto"/>
      </w:divBdr>
    </w:div>
    <w:div w:id="338394175">
      <w:bodyDiv w:val="1"/>
      <w:marLeft w:val="0"/>
      <w:marRight w:val="0"/>
      <w:marTop w:val="0"/>
      <w:marBottom w:val="0"/>
      <w:divBdr>
        <w:top w:val="none" w:sz="0" w:space="0" w:color="auto"/>
        <w:left w:val="none" w:sz="0" w:space="0" w:color="auto"/>
        <w:bottom w:val="none" w:sz="0" w:space="0" w:color="auto"/>
        <w:right w:val="none" w:sz="0" w:space="0" w:color="auto"/>
      </w:divBdr>
    </w:div>
    <w:div w:id="343284821">
      <w:bodyDiv w:val="1"/>
      <w:marLeft w:val="0"/>
      <w:marRight w:val="0"/>
      <w:marTop w:val="0"/>
      <w:marBottom w:val="0"/>
      <w:divBdr>
        <w:top w:val="none" w:sz="0" w:space="0" w:color="auto"/>
        <w:left w:val="none" w:sz="0" w:space="0" w:color="auto"/>
        <w:bottom w:val="none" w:sz="0" w:space="0" w:color="auto"/>
        <w:right w:val="none" w:sz="0" w:space="0" w:color="auto"/>
      </w:divBdr>
    </w:div>
    <w:div w:id="345450480">
      <w:bodyDiv w:val="1"/>
      <w:marLeft w:val="0"/>
      <w:marRight w:val="0"/>
      <w:marTop w:val="0"/>
      <w:marBottom w:val="0"/>
      <w:divBdr>
        <w:top w:val="none" w:sz="0" w:space="0" w:color="auto"/>
        <w:left w:val="none" w:sz="0" w:space="0" w:color="auto"/>
        <w:bottom w:val="none" w:sz="0" w:space="0" w:color="auto"/>
        <w:right w:val="none" w:sz="0" w:space="0" w:color="auto"/>
      </w:divBdr>
    </w:div>
    <w:div w:id="349336831">
      <w:bodyDiv w:val="1"/>
      <w:marLeft w:val="0"/>
      <w:marRight w:val="0"/>
      <w:marTop w:val="0"/>
      <w:marBottom w:val="0"/>
      <w:divBdr>
        <w:top w:val="none" w:sz="0" w:space="0" w:color="auto"/>
        <w:left w:val="none" w:sz="0" w:space="0" w:color="auto"/>
        <w:bottom w:val="none" w:sz="0" w:space="0" w:color="auto"/>
        <w:right w:val="none" w:sz="0" w:space="0" w:color="auto"/>
      </w:divBdr>
    </w:div>
    <w:div w:id="351302533">
      <w:bodyDiv w:val="1"/>
      <w:marLeft w:val="0"/>
      <w:marRight w:val="0"/>
      <w:marTop w:val="0"/>
      <w:marBottom w:val="0"/>
      <w:divBdr>
        <w:top w:val="none" w:sz="0" w:space="0" w:color="auto"/>
        <w:left w:val="none" w:sz="0" w:space="0" w:color="auto"/>
        <w:bottom w:val="none" w:sz="0" w:space="0" w:color="auto"/>
        <w:right w:val="none" w:sz="0" w:space="0" w:color="auto"/>
      </w:divBdr>
    </w:div>
    <w:div w:id="351616574">
      <w:bodyDiv w:val="1"/>
      <w:marLeft w:val="0"/>
      <w:marRight w:val="0"/>
      <w:marTop w:val="0"/>
      <w:marBottom w:val="0"/>
      <w:divBdr>
        <w:top w:val="none" w:sz="0" w:space="0" w:color="auto"/>
        <w:left w:val="none" w:sz="0" w:space="0" w:color="auto"/>
        <w:bottom w:val="none" w:sz="0" w:space="0" w:color="auto"/>
        <w:right w:val="none" w:sz="0" w:space="0" w:color="auto"/>
      </w:divBdr>
    </w:div>
    <w:div w:id="352846962">
      <w:bodyDiv w:val="1"/>
      <w:marLeft w:val="0"/>
      <w:marRight w:val="0"/>
      <w:marTop w:val="0"/>
      <w:marBottom w:val="0"/>
      <w:divBdr>
        <w:top w:val="none" w:sz="0" w:space="0" w:color="auto"/>
        <w:left w:val="none" w:sz="0" w:space="0" w:color="auto"/>
        <w:bottom w:val="none" w:sz="0" w:space="0" w:color="auto"/>
        <w:right w:val="none" w:sz="0" w:space="0" w:color="auto"/>
      </w:divBdr>
    </w:div>
    <w:div w:id="352851095">
      <w:bodyDiv w:val="1"/>
      <w:marLeft w:val="0"/>
      <w:marRight w:val="0"/>
      <w:marTop w:val="0"/>
      <w:marBottom w:val="0"/>
      <w:divBdr>
        <w:top w:val="none" w:sz="0" w:space="0" w:color="auto"/>
        <w:left w:val="none" w:sz="0" w:space="0" w:color="auto"/>
        <w:bottom w:val="none" w:sz="0" w:space="0" w:color="auto"/>
        <w:right w:val="none" w:sz="0" w:space="0" w:color="auto"/>
      </w:divBdr>
    </w:div>
    <w:div w:id="357047140">
      <w:bodyDiv w:val="1"/>
      <w:marLeft w:val="0"/>
      <w:marRight w:val="0"/>
      <w:marTop w:val="0"/>
      <w:marBottom w:val="0"/>
      <w:divBdr>
        <w:top w:val="none" w:sz="0" w:space="0" w:color="auto"/>
        <w:left w:val="none" w:sz="0" w:space="0" w:color="auto"/>
        <w:bottom w:val="none" w:sz="0" w:space="0" w:color="auto"/>
        <w:right w:val="none" w:sz="0" w:space="0" w:color="auto"/>
      </w:divBdr>
    </w:div>
    <w:div w:id="360280956">
      <w:bodyDiv w:val="1"/>
      <w:marLeft w:val="0"/>
      <w:marRight w:val="0"/>
      <w:marTop w:val="0"/>
      <w:marBottom w:val="0"/>
      <w:divBdr>
        <w:top w:val="none" w:sz="0" w:space="0" w:color="auto"/>
        <w:left w:val="none" w:sz="0" w:space="0" w:color="auto"/>
        <w:bottom w:val="none" w:sz="0" w:space="0" w:color="auto"/>
        <w:right w:val="none" w:sz="0" w:space="0" w:color="auto"/>
      </w:divBdr>
    </w:div>
    <w:div w:id="371467410">
      <w:bodyDiv w:val="1"/>
      <w:marLeft w:val="0"/>
      <w:marRight w:val="0"/>
      <w:marTop w:val="0"/>
      <w:marBottom w:val="0"/>
      <w:divBdr>
        <w:top w:val="none" w:sz="0" w:space="0" w:color="auto"/>
        <w:left w:val="none" w:sz="0" w:space="0" w:color="auto"/>
        <w:bottom w:val="none" w:sz="0" w:space="0" w:color="auto"/>
        <w:right w:val="none" w:sz="0" w:space="0" w:color="auto"/>
      </w:divBdr>
    </w:div>
    <w:div w:id="372266048">
      <w:bodyDiv w:val="1"/>
      <w:marLeft w:val="0"/>
      <w:marRight w:val="0"/>
      <w:marTop w:val="0"/>
      <w:marBottom w:val="0"/>
      <w:divBdr>
        <w:top w:val="none" w:sz="0" w:space="0" w:color="auto"/>
        <w:left w:val="none" w:sz="0" w:space="0" w:color="auto"/>
        <w:bottom w:val="none" w:sz="0" w:space="0" w:color="auto"/>
        <w:right w:val="none" w:sz="0" w:space="0" w:color="auto"/>
      </w:divBdr>
    </w:div>
    <w:div w:id="374895550">
      <w:bodyDiv w:val="1"/>
      <w:marLeft w:val="0"/>
      <w:marRight w:val="0"/>
      <w:marTop w:val="0"/>
      <w:marBottom w:val="0"/>
      <w:divBdr>
        <w:top w:val="none" w:sz="0" w:space="0" w:color="auto"/>
        <w:left w:val="none" w:sz="0" w:space="0" w:color="auto"/>
        <w:bottom w:val="none" w:sz="0" w:space="0" w:color="auto"/>
        <w:right w:val="none" w:sz="0" w:space="0" w:color="auto"/>
      </w:divBdr>
    </w:div>
    <w:div w:id="376661691">
      <w:bodyDiv w:val="1"/>
      <w:marLeft w:val="0"/>
      <w:marRight w:val="0"/>
      <w:marTop w:val="0"/>
      <w:marBottom w:val="0"/>
      <w:divBdr>
        <w:top w:val="none" w:sz="0" w:space="0" w:color="auto"/>
        <w:left w:val="none" w:sz="0" w:space="0" w:color="auto"/>
        <w:bottom w:val="none" w:sz="0" w:space="0" w:color="auto"/>
        <w:right w:val="none" w:sz="0" w:space="0" w:color="auto"/>
      </w:divBdr>
    </w:div>
    <w:div w:id="378744021">
      <w:bodyDiv w:val="1"/>
      <w:marLeft w:val="0"/>
      <w:marRight w:val="0"/>
      <w:marTop w:val="0"/>
      <w:marBottom w:val="0"/>
      <w:divBdr>
        <w:top w:val="none" w:sz="0" w:space="0" w:color="auto"/>
        <w:left w:val="none" w:sz="0" w:space="0" w:color="auto"/>
        <w:bottom w:val="none" w:sz="0" w:space="0" w:color="auto"/>
        <w:right w:val="none" w:sz="0" w:space="0" w:color="auto"/>
      </w:divBdr>
    </w:div>
    <w:div w:id="379594141">
      <w:bodyDiv w:val="1"/>
      <w:marLeft w:val="0"/>
      <w:marRight w:val="0"/>
      <w:marTop w:val="0"/>
      <w:marBottom w:val="0"/>
      <w:divBdr>
        <w:top w:val="none" w:sz="0" w:space="0" w:color="auto"/>
        <w:left w:val="none" w:sz="0" w:space="0" w:color="auto"/>
        <w:bottom w:val="none" w:sz="0" w:space="0" w:color="auto"/>
        <w:right w:val="none" w:sz="0" w:space="0" w:color="auto"/>
      </w:divBdr>
    </w:div>
    <w:div w:id="380906347">
      <w:bodyDiv w:val="1"/>
      <w:marLeft w:val="0"/>
      <w:marRight w:val="0"/>
      <w:marTop w:val="0"/>
      <w:marBottom w:val="0"/>
      <w:divBdr>
        <w:top w:val="none" w:sz="0" w:space="0" w:color="auto"/>
        <w:left w:val="none" w:sz="0" w:space="0" w:color="auto"/>
        <w:bottom w:val="none" w:sz="0" w:space="0" w:color="auto"/>
        <w:right w:val="none" w:sz="0" w:space="0" w:color="auto"/>
      </w:divBdr>
    </w:div>
    <w:div w:id="381829001">
      <w:bodyDiv w:val="1"/>
      <w:marLeft w:val="0"/>
      <w:marRight w:val="0"/>
      <w:marTop w:val="0"/>
      <w:marBottom w:val="0"/>
      <w:divBdr>
        <w:top w:val="none" w:sz="0" w:space="0" w:color="auto"/>
        <w:left w:val="none" w:sz="0" w:space="0" w:color="auto"/>
        <w:bottom w:val="none" w:sz="0" w:space="0" w:color="auto"/>
        <w:right w:val="none" w:sz="0" w:space="0" w:color="auto"/>
      </w:divBdr>
    </w:div>
    <w:div w:id="382870070">
      <w:bodyDiv w:val="1"/>
      <w:marLeft w:val="0"/>
      <w:marRight w:val="0"/>
      <w:marTop w:val="0"/>
      <w:marBottom w:val="0"/>
      <w:divBdr>
        <w:top w:val="none" w:sz="0" w:space="0" w:color="auto"/>
        <w:left w:val="none" w:sz="0" w:space="0" w:color="auto"/>
        <w:bottom w:val="none" w:sz="0" w:space="0" w:color="auto"/>
        <w:right w:val="none" w:sz="0" w:space="0" w:color="auto"/>
      </w:divBdr>
    </w:div>
    <w:div w:id="383795694">
      <w:bodyDiv w:val="1"/>
      <w:marLeft w:val="0"/>
      <w:marRight w:val="0"/>
      <w:marTop w:val="0"/>
      <w:marBottom w:val="0"/>
      <w:divBdr>
        <w:top w:val="none" w:sz="0" w:space="0" w:color="auto"/>
        <w:left w:val="none" w:sz="0" w:space="0" w:color="auto"/>
        <w:bottom w:val="none" w:sz="0" w:space="0" w:color="auto"/>
        <w:right w:val="none" w:sz="0" w:space="0" w:color="auto"/>
      </w:divBdr>
    </w:div>
    <w:div w:id="385375269">
      <w:bodyDiv w:val="1"/>
      <w:marLeft w:val="0"/>
      <w:marRight w:val="0"/>
      <w:marTop w:val="0"/>
      <w:marBottom w:val="0"/>
      <w:divBdr>
        <w:top w:val="none" w:sz="0" w:space="0" w:color="auto"/>
        <w:left w:val="none" w:sz="0" w:space="0" w:color="auto"/>
        <w:bottom w:val="none" w:sz="0" w:space="0" w:color="auto"/>
        <w:right w:val="none" w:sz="0" w:space="0" w:color="auto"/>
      </w:divBdr>
    </w:div>
    <w:div w:id="397169324">
      <w:bodyDiv w:val="1"/>
      <w:marLeft w:val="0"/>
      <w:marRight w:val="0"/>
      <w:marTop w:val="0"/>
      <w:marBottom w:val="0"/>
      <w:divBdr>
        <w:top w:val="none" w:sz="0" w:space="0" w:color="auto"/>
        <w:left w:val="none" w:sz="0" w:space="0" w:color="auto"/>
        <w:bottom w:val="none" w:sz="0" w:space="0" w:color="auto"/>
        <w:right w:val="none" w:sz="0" w:space="0" w:color="auto"/>
      </w:divBdr>
    </w:div>
    <w:div w:id="397481721">
      <w:bodyDiv w:val="1"/>
      <w:marLeft w:val="0"/>
      <w:marRight w:val="0"/>
      <w:marTop w:val="0"/>
      <w:marBottom w:val="0"/>
      <w:divBdr>
        <w:top w:val="none" w:sz="0" w:space="0" w:color="auto"/>
        <w:left w:val="none" w:sz="0" w:space="0" w:color="auto"/>
        <w:bottom w:val="none" w:sz="0" w:space="0" w:color="auto"/>
        <w:right w:val="none" w:sz="0" w:space="0" w:color="auto"/>
      </w:divBdr>
    </w:div>
    <w:div w:id="397829873">
      <w:bodyDiv w:val="1"/>
      <w:marLeft w:val="0"/>
      <w:marRight w:val="0"/>
      <w:marTop w:val="0"/>
      <w:marBottom w:val="0"/>
      <w:divBdr>
        <w:top w:val="none" w:sz="0" w:space="0" w:color="auto"/>
        <w:left w:val="none" w:sz="0" w:space="0" w:color="auto"/>
        <w:bottom w:val="none" w:sz="0" w:space="0" w:color="auto"/>
        <w:right w:val="none" w:sz="0" w:space="0" w:color="auto"/>
      </w:divBdr>
    </w:div>
    <w:div w:id="402417005">
      <w:bodyDiv w:val="1"/>
      <w:marLeft w:val="0"/>
      <w:marRight w:val="0"/>
      <w:marTop w:val="0"/>
      <w:marBottom w:val="0"/>
      <w:divBdr>
        <w:top w:val="none" w:sz="0" w:space="0" w:color="auto"/>
        <w:left w:val="none" w:sz="0" w:space="0" w:color="auto"/>
        <w:bottom w:val="none" w:sz="0" w:space="0" w:color="auto"/>
        <w:right w:val="none" w:sz="0" w:space="0" w:color="auto"/>
      </w:divBdr>
    </w:div>
    <w:div w:id="411002158">
      <w:bodyDiv w:val="1"/>
      <w:marLeft w:val="0"/>
      <w:marRight w:val="0"/>
      <w:marTop w:val="0"/>
      <w:marBottom w:val="0"/>
      <w:divBdr>
        <w:top w:val="none" w:sz="0" w:space="0" w:color="auto"/>
        <w:left w:val="none" w:sz="0" w:space="0" w:color="auto"/>
        <w:bottom w:val="none" w:sz="0" w:space="0" w:color="auto"/>
        <w:right w:val="none" w:sz="0" w:space="0" w:color="auto"/>
      </w:divBdr>
    </w:div>
    <w:div w:id="411899212">
      <w:bodyDiv w:val="1"/>
      <w:marLeft w:val="0"/>
      <w:marRight w:val="0"/>
      <w:marTop w:val="0"/>
      <w:marBottom w:val="0"/>
      <w:divBdr>
        <w:top w:val="none" w:sz="0" w:space="0" w:color="auto"/>
        <w:left w:val="none" w:sz="0" w:space="0" w:color="auto"/>
        <w:bottom w:val="none" w:sz="0" w:space="0" w:color="auto"/>
        <w:right w:val="none" w:sz="0" w:space="0" w:color="auto"/>
      </w:divBdr>
    </w:div>
    <w:div w:id="414471531">
      <w:bodyDiv w:val="1"/>
      <w:marLeft w:val="0"/>
      <w:marRight w:val="0"/>
      <w:marTop w:val="0"/>
      <w:marBottom w:val="0"/>
      <w:divBdr>
        <w:top w:val="none" w:sz="0" w:space="0" w:color="auto"/>
        <w:left w:val="none" w:sz="0" w:space="0" w:color="auto"/>
        <w:bottom w:val="none" w:sz="0" w:space="0" w:color="auto"/>
        <w:right w:val="none" w:sz="0" w:space="0" w:color="auto"/>
      </w:divBdr>
    </w:div>
    <w:div w:id="415711543">
      <w:bodyDiv w:val="1"/>
      <w:marLeft w:val="0"/>
      <w:marRight w:val="0"/>
      <w:marTop w:val="0"/>
      <w:marBottom w:val="0"/>
      <w:divBdr>
        <w:top w:val="none" w:sz="0" w:space="0" w:color="auto"/>
        <w:left w:val="none" w:sz="0" w:space="0" w:color="auto"/>
        <w:bottom w:val="none" w:sz="0" w:space="0" w:color="auto"/>
        <w:right w:val="none" w:sz="0" w:space="0" w:color="auto"/>
      </w:divBdr>
    </w:div>
    <w:div w:id="416875554">
      <w:bodyDiv w:val="1"/>
      <w:marLeft w:val="0"/>
      <w:marRight w:val="0"/>
      <w:marTop w:val="0"/>
      <w:marBottom w:val="0"/>
      <w:divBdr>
        <w:top w:val="none" w:sz="0" w:space="0" w:color="auto"/>
        <w:left w:val="none" w:sz="0" w:space="0" w:color="auto"/>
        <w:bottom w:val="none" w:sz="0" w:space="0" w:color="auto"/>
        <w:right w:val="none" w:sz="0" w:space="0" w:color="auto"/>
      </w:divBdr>
    </w:div>
    <w:div w:id="417678670">
      <w:bodyDiv w:val="1"/>
      <w:marLeft w:val="0"/>
      <w:marRight w:val="0"/>
      <w:marTop w:val="0"/>
      <w:marBottom w:val="0"/>
      <w:divBdr>
        <w:top w:val="none" w:sz="0" w:space="0" w:color="auto"/>
        <w:left w:val="none" w:sz="0" w:space="0" w:color="auto"/>
        <w:bottom w:val="none" w:sz="0" w:space="0" w:color="auto"/>
        <w:right w:val="none" w:sz="0" w:space="0" w:color="auto"/>
      </w:divBdr>
    </w:div>
    <w:div w:id="417941173">
      <w:bodyDiv w:val="1"/>
      <w:marLeft w:val="0"/>
      <w:marRight w:val="0"/>
      <w:marTop w:val="0"/>
      <w:marBottom w:val="0"/>
      <w:divBdr>
        <w:top w:val="none" w:sz="0" w:space="0" w:color="auto"/>
        <w:left w:val="none" w:sz="0" w:space="0" w:color="auto"/>
        <w:bottom w:val="none" w:sz="0" w:space="0" w:color="auto"/>
        <w:right w:val="none" w:sz="0" w:space="0" w:color="auto"/>
      </w:divBdr>
    </w:div>
    <w:div w:id="418913571">
      <w:bodyDiv w:val="1"/>
      <w:marLeft w:val="0"/>
      <w:marRight w:val="0"/>
      <w:marTop w:val="0"/>
      <w:marBottom w:val="0"/>
      <w:divBdr>
        <w:top w:val="none" w:sz="0" w:space="0" w:color="auto"/>
        <w:left w:val="none" w:sz="0" w:space="0" w:color="auto"/>
        <w:bottom w:val="none" w:sz="0" w:space="0" w:color="auto"/>
        <w:right w:val="none" w:sz="0" w:space="0" w:color="auto"/>
      </w:divBdr>
    </w:div>
    <w:div w:id="421606590">
      <w:bodyDiv w:val="1"/>
      <w:marLeft w:val="0"/>
      <w:marRight w:val="0"/>
      <w:marTop w:val="0"/>
      <w:marBottom w:val="0"/>
      <w:divBdr>
        <w:top w:val="none" w:sz="0" w:space="0" w:color="auto"/>
        <w:left w:val="none" w:sz="0" w:space="0" w:color="auto"/>
        <w:bottom w:val="none" w:sz="0" w:space="0" w:color="auto"/>
        <w:right w:val="none" w:sz="0" w:space="0" w:color="auto"/>
      </w:divBdr>
    </w:div>
    <w:div w:id="422454221">
      <w:bodyDiv w:val="1"/>
      <w:marLeft w:val="0"/>
      <w:marRight w:val="0"/>
      <w:marTop w:val="0"/>
      <w:marBottom w:val="0"/>
      <w:divBdr>
        <w:top w:val="none" w:sz="0" w:space="0" w:color="auto"/>
        <w:left w:val="none" w:sz="0" w:space="0" w:color="auto"/>
        <w:bottom w:val="none" w:sz="0" w:space="0" w:color="auto"/>
        <w:right w:val="none" w:sz="0" w:space="0" w:color="auto"/>
      </w:divBdr>
    </w:div>
    <w:div w:id="433478438">
      <w:bodyDiv w:val="1"/>
      <w:marLeft w:val="0"/>
      <w:marRight w:val="0"/>
      <w:marTop w:val="0"/>
      <w:marBottom w:val="0"/>
      <w:divBdr>
        <w:top w:val="none" w:sz="0" w:space="0" w:color="auto"/>
        <w:left w:val="none" w:sz="0" w:space="0" w:color="auto"/>
        <w:bottom w:val="none" w:sz="0" w:space="0" w:color="auto"/>
        <w:right w:val="none" w:sz="0" w:space="0" w:color="auto"/>
      </w:divBdr>
    </w:div>
    <w:div w:id="443547678">
      <w:bodyDiv w:val="1"/>
      <w:marLeft w:val="0"/>
      <w:marRight w:val="0"/>
      <w:marTop w:val="0"/>
      <w:marBottom w:val="0"/>
      <w:divBdr>
        <w:top w:val="none" w:sz="0" w:space="0" w:color="auto"/>
        <w:left w:val="none" w:sz="0" w:space="0" w:color="auto"/>
        <w:bottom w:val="none" w:sz="0" w:space="0" w:color="auto"/>
        <w:right w:val="none" w:sz="0" w:space="0" w:color="auto"/>
      </w:divBdr>
    </w:div>
    <w:div w:id="444038689">
      <w:bodyDiv w:val="1"/>
      <w:marLeft w:val="0"/>
      <w:marRight w:val="0"/>
      <w:marTop w:val="0"/>
      <w:marBottom w:val="0"/>
      <w:divBdr>
        <w:top w:val="none" w:sz="0" w:space="0" w:color="auto"/>
        <w:left w:val="none" w:sz="0" w:space="0" w:color="auto"/>
        <w:bottom w:val="none" w:sz="0" w:space="0" w:color="auto"/>
        <w:right w:val="none" w:sz="0" w:space="0" w:color="auto"/>
      </w:divBdr>
    </w:div>
    <w:div w:id="448012616">
      <w:bodyDiv w:val="1"/>
      <w:marLeft w:val="0"/>
      <w:marRight w:val="0"/>
      <w:marTop w:val="0"/>
      <w:marBottom w:val="0"/>
      <w:divBdr>
        <w:top w:val="none" w:sz="0" w:space="0" w:color="auto"/>
        <w:left w:val="none" w:sz="0" w:space="0" w:color="auto"/>
        <w:bottom w:val="none" w:sz="0" w:space="0" w:color="auto"/>
        <w:right w:val="none" w:sz="0" w:space="0" w:color="auto"/>
      </w:divBdr>
    </w:div>
    <w:div w:id="449789099">
      <w:bodyDiv w:val="1"/>
      <w:marLeft w:val="0"/>
      <w:marRight w:val="0"/>
      <w:marTop w:val="0"/>
      <w:marBottom w:val="0"/>
      <w:divBdr>
        <w:top w:val="none" w:sz="0" w:space="0" w:color="auto"/>
        <w:left w:val="none" w:sz="0" w:space="0" w:color="auto"/>
        <w:bottom w:val="none" w:sz="0" w:space="0" w:color="auto"/>
        <w:right w:val="none" w:sz="0" w:space="0" w:color="auto"/>
      </w:divBdr>
    </w:div>
    <w:div w:id="449936798">
      <w:bodyDiv w:val="1"/>
      <w:marLeft w:val="0"/>
      <w:marRight w:val="0"/>
      <w:marTop w:val="0"/>
      <w:marBottom w:val="0"/>
      <w:divBdr>
        <w:top w:val="none" w:sz="0" w:space="0" w:color="auto"/>
        <w:left w:val="none" w:sz="0" w:space="0" w:color="auto"/>
        <w:bottom w:val="none" w:sz="0" w:space="0" w:color="auto"/>
        <w:right w:val="none" w:sz="0" w:space="0" w:color="auto"/>
      </w:divBdr>
    </w:div>
    <w:div w:id="450170355">
      <w:bodyDiv w:val="1"/>
      <w:marLeft w:val="0"/>
      <w:marRight w:val="0"/>
      <w:marTop w:val="0"/>
      <w:marBottom w:val="0"/>
      <w:divBdr>
        <w:top w:val="none" w:sz="0" w:space="0" w:color="auto"/>
        <w:left w:val="none" w:sz="0" w:space="0" w:color="auto"/>
        <w:bottom w:val="none" w:sz="0" w:space="0" w:color="auto"/>
        <w:right w:val="none" w:sz="0" w:space="0" w:color="auto"/>
      </w:divBdr>
    </w:div>
    <w:div w:id="450325454">
      <w:bodyDiv w:val="1"/>
      <w:marLeft w:val="0"/>
      <w:marRight w:val="0"/>
      <w:marTop w:val="0"/>
      <w:marBottom w:val="0"/>
      <w:divBdr>
        <w:top w:val="none" w:sz="0" w:space="0" w:color="auto"/>
        <w:left w:val="none" w:sz="0" w:space="0" w:color="auto"/>
        <w:bottom w:val="none" w:sz="0" w:space="0" w:color="auto"/>
        <w:right w:val="none" w:sz="0" w:space="0" w:color="auto"/>
      </w:divBdr>
    </w:div>
    <w:div w:id="451292653">
      <w:bodyDiv w:val="1"/>
      <w:marLeft w:val="0"/>
      <w:marRight w:val="0"/>
      <w:marTop w:val="0"/>
      <w:marBottom w:val="0"/>
      <w:divBdr>
        <w:top w:val="none" w:sz="0" w:space="0" w:color="auto"/>
        <w:left w:val="none" w:sz="0" w:space="0" w:color="auto"/>
        <w:bottom w:val="none" w:sz="0" w:space="0" w:color="auto"/>
        <w:right w:val="none" w:sz="0" w:space="0" w:color="auto"/>
      </w:divBdr>
    </w:div>
    <w:div w:id="458425162">
      <w:bodyDiv w:val="1"/>
      <w:marLeft w:val="0"/>
      <w:marRight w:val="0"/>
      <w:marTop w:val="0"/>
      <w:marBottom w:val="0"/>
      <w:divBdr>
        <w:top w:val="none" w:sz="0" w:space="0" w:color="auto"/>
        <w:left w:val="none" w:sz="0" w:space="0" w:color="auto"/>
        <w:bottom w:val="none" w:sz="0" w:space="0" w:color="auto"/>
        <w:right w:val="none" w:sz="0" w:space="0" w:color="auto"/>
      </w:divBdr>
    </w:div>
    <w:div w:id="464126832">
      <w:bodyDiv w:val="1"/>
      <w:marLeft w:val="0"/>
      <w:marRight w:val="0"/>
      <w:marTop w:val="0"/>
      <w:marBottom w:val="0"/>
      <w:divBdr>
        <w:top w:val="none" w:sz="0" w:space="0" w:color="auto"/>
        <w:left w:val="none" w:sz="0" w:space="0" w:color="auto"/>
        <w:bottom w:val="none" w:sz="0" w:space="0" w:color="auto"/>
        <w:right w:val="none" w:sz="0" w:space="0" w:color="auto"/>
      </w:divBdr>
    </w:div>
    <w:div w:id="464662434">
      <w:bodyDiv w:val="1"/>
      <w:marLeft w:val="0"/>
      <w:marRight w:val="0"/>
      <w:marTop w:val="0"/>
      <w:marBottom w:val="0"/>
      <w:divBdr>
        <w:top w:val="none" w:sz="0" w:space="0" w:color="auto"/>
        <w:left w:val="none" w:sz="0" w:space="0" w:color="auto"/>
        <w:bottom w:val="none" w:sz="0" w:space="0" w:color="auto"/>
        <w:right w:val="none" w:sz="0" w:space="0" w:color="auto"/>
      </w:divBdr>
    </w:div>
    <w:div w:id="469328289">
      <w:bodyDiv w:val="1"/>
      <w:marLeft w:val="0"/>
      <w:marRight w:val="0"/>
      <w:marTop w:val="0"/>
      <w:marBottom w:val="0"/>
      <w:divBdr>
        <w:top w:val="none" w:sz="0" w:space="0" w:color="auto"/>
        <w:left w:val="none" w:sz="0" w:space="0" w:color="auto"/>
        <w:bottom w:val="none" w:sz="0" w:space="0" w:color="auto"/>
        <w:right w:val="none" w:sz="0" w:space="0" w:color="auto"/>
      </w:divBdr>
    </w:div>
    <w:div w:id="471560825">
      <w:bodyDiv w:val="1"/>
      <w:marLeft w:val="0"/>
      <w:marRight w:val="0"/>
      <w:marTop w:val="0"/>
      <w:marBottom w:val="0"/>
      <w:divBdr>
        <w:top w:val="none" w:sz="0" w:space="0" w:color="auto"/>
        <w:left w:val="none" w:sz="0" w:space="0" w:color="auto"/>
        <w:bottom w:val="none" w:sz="0" w:space="0" w:color="auto"/>
        <w:right w:val="none" w:sz="0" w:space="0" w:color="auto"/>
      </w:divBdr>
    </w:div>
    <w:div w:id="472715351">
      <w:bodyDiv w:val="1"/>
      <w:marLeft w:val="0"/>
      <w:marRight w:val="0"/>
      <w:marTop w:val="0"/>
      <w:marBottom w:val="0"/>
      <w:divBdr>
        <w:top w:val="none" w:sz="0" w:space="0" w:color="auto"/>
        <w:left w:val="none" w:sz="0" w:space="0" w:color="auto"/>
        <w:bottom w:val="none" w:sz="0" w:space="0" w:color="auto"/>
        <w:right w:val="none" w:sz="0" w:space="0" w:color="auto"/>
      </w:divBdr>
    </w:div>
    <w:div w:id="476000403">
      <w:bodyDiv w:val="1"/>
      <w:marLeft w:val="0"/>
      <w:marRight w:val="0"/>
      <w:marTop w:val="0"/>
      <w:marBottom w:val="0"/>
      <w:divBdr>
        <w:top w:val="none" w:sz="0" w:space="0" w:color="auto"/>
        <w:left w:val="none" w:sz="0" w:space="0" w:color="auto"/>
        <w:bottom w:val="none" w:sz="0" w:space="0" w:color="auto"/>
        <w:right w:val="none" w:sz="0" w:space="0" w:color="auto"/>
      </w:divBdr>
    </w:div>
    <w:div w:id="486018506">
      <w:bodyDiv w:val="1"/>
      <w:marLeft w:val="0"/>
      <w:marRight w:val="0"/>
      <w:marTop w:val="0"/>
      <w:marBottom w:val="0"/>
      <w:divBdr>
        <w:top w:val="none" w:sz="0" w:space="0" w:color="auto"/>
        <w:left w:val="none" w:sz="0" w:space="0" w:color="auto"/>
        <w:bottom w:val="none" w:sz="0" w:space="0" w:color="auto"/>
        <w:right w:val="none" w:sz="0" w:space="0" w:color="auto"/>
      </w:divBdr>
    </w:div>
    <w:div w:id="487483176">
      <w:bodyDiv w:val="1"/>
      <w:marLeft w:val="0"/>
      <w:marRight w:val="0"/>
      <w:marTop w:val="0"/>
      <w:marBottom w:val="0"/>
      <w:divBdr>
        <w:top w:val="none" w:sz="0" w:space="0" w:color="auto"/>
        <w:left w:val="none" w:sz="0" w:space="0" w:color="auto"/>
        <w:bottom w:val="none" w:sz="0" w:space="0" w:color="auto"/>
        <w:right w:val="none" w:sz="0" w:space="0" w:color="auto"/>
      </w:divBdr>
    </w:div>
    <w:div w:id="488601118">
      <w:bodyDiv w:val="1"/>
      <w:marLeft w:val="0"/>
      <w:marRight w:val="0"/>
      <w:marTop w:val="0"/>
      <w:marBottom w:val="0"/>
      <w:divBdr>
        <w:top w:val="none" w:sz="0" w:space="0" w:color="auto"/>
        <w:left w:val="none" w:sz="0" w:space="0" w:color="auto"/>
        <w:bottom w:val="none" w:sz="0" w:space="0" w:color="auto"/>
        <w:right w:val="none" w:sz="0" w:space="0" w:color="auto"/>
      </w:divBdr>
    </w:div>
    <w:div w:id="488907279">
      <w:bodyDiv w:val="1"/>
      <w:marLeft w:val="0"/>
      <w:marRight w:val="0"/>
      <w:marTop w:val="0"/>
      <w:marBottom w:val="0"/>
      <w:divBdr>
        <w:top w:val="none" w:sz="0" w:space="0" w:color="auto"/>
        <w:left w:val="none" w:sz="0" w:space="0" w:color="auto"/>
        <w:bottom w:val="none" w:sz="0" w:space="0" w:color="auto"/>
        <w:right w:val="none" w:sz="0" w:space="0" w:color="auto"/>
      </w:divBdr>
    </w:div>
    <w:div w:id="491720844">
      <w:bodyDiv w:val="1"/>
      <w:marLeft w:val="0"/>
      <w:marRight w:val="0"/>
      <w:marTop w:val="0"/>
      <w:marBottom w:val="0"/>
      <w:divBdr>
        <w:top w:val="none" w:sz="0" w:space="0" w:color="auto"/>
        <w:left w:val="none" w:sz="0" w:space="0" w:color="auto"/>
        <w:bottom w:val="none" w:sz="0" w:space="0" w:color="auto"/>
        <w:right w:val="none" w:sz="0" w:space="0" w:color="auto"/>
      </w:divBdr>
    </w:div>
    <w:div w:id="506945731">
      <w:bodyDiv w:val="1"/>
      <w:marLeft w:val="0"/>
      <w:marRight w:val="0"/>
      <w:marTop w:val="0"/>
      <w:marBottom w:val="0"/>
      <w:divBdr>
        <w:top w:val="none" w:sz="0" w:space="0" w:color="auto"/>
        <w:left w:val="none" w:sz="0" w:space="0" w:color="auto"/>
        <w:bottom w:val="none" w:sz="0" w:space="0" w:color="auto"/>
        <w:right w:val="none" w:sz="0" w:space="0" w:color="auto"/>
      </w:divBdr>
    </w:div>
    <w:div w:id="509686010">
      <w:bodyDiv w:val="1"/>
      <w:marLeft w:val="0"/>
      <w:marRight w:val="0"/>
      <w:marTop w:val="0"/>
      <w:marBottom w:val="0"/>
      <w:divBdr>
        <w:top w:val="none" w:sz="0" w:space="0" w:color="auto"/>
        <w:left w:val="none" w:sz="0" w:space="0" w:color="auto"/>
        <w:bottom w:val="none" w:sz="0" w:space="0" w:color="auto"/>
        <w:right w:val="none" w:sz="0" w:space="0" w:color="auto"/>
      </w:divBdr>
    </w:div>
    <w:div w:id="514467920">
      <w:bodyDiv w:val="1"/>
      <w:marLeft w:val="0"/>
      <w:marRight w:val="0"/>
      <w:marTop w:val="0"/>
      <w:marBottom w:val="0"/>
      <w:divBdr>
        <w:top w:val="none" w:sz="0" w:space="0" w:color="auto"/>
        <w:left w:val="none" w:sz="0" w:space="0" w:color="auto"/>
        <w:bottom w:val="none" w:sz="0" w:space="0" w:color="auto"/>
        <w:right w:val="none" w:sz="0" w:space="0" w:color="auto"/>
      </w:divBdr>
    </w:div>
    <w:div w:id="515047988">
      <w:bodyDiv w:val="1"/>
      <w:marLeft w:val="0"/>
      <w:marRight w:val="0"/>
      <w:marTop w:val="0"/>
      <w:marBottom w:val="0"/>
      <w:divBdr>
        <w:top w:val="none" w:sz="0" w:space="0" w:color="auto"/>
        <w:left w:val="none" w:sz="0" w:space="0" w:color="auto"/>
        <w:bottom w:val="none" w:sz="0" w:space="0" w:color="auto"/>
        <w:right w:val="none" w:sz="0" w:space="0" w:color="auto"/>
      </w:divBdr>
    </w:div>
    <w:div w:id="519054191">
      <w:bodyDiv w:val="1"/>
      <w:marLeft w:val="0"/>
      <w:marRight w:val="0"/>
      <w:marTop w:val="0"/>
      <w:marBottom w:val="0"/>
      <w:divBdr>
        <w:top w:val="none" w:sz="0" w:space="0" w:color="auto"/>
        <w:left w:val="none" w:sz="0" w:space="0" w:color="auto"/>
        <w:bottom w:val="none" w:sz="0" w:space="0" w:color="auto"/>
        <w:right w:val="none" w:sz="0" w:space="0" w:color="auto"/>
      </w:divBdr>
    </w:div>
    <w:div w:id="522787823">
      <w:bodyDiv w:val="1"/>
      <w:marLeft w:val="0"/>
      <w:marRight w:val="0"/>
      <w:marTop w:val="0"/>
      <w:marBottom w:val="0"/>
      <w:divBdr>
        <w:top w:val="none" w:sz="0" w:space="0" w:color="auto"/>
        <w:left w:val="none" w:sz="0" w:space="0" w:color="auto"/>
        <w:bottom w:val="none" w:sz="0" w:space="0" w:color="auto"/>
        <w:right w:val="none" w:sz="0" w:space="0" w:color="auto"/>
      </w:divBdr>
    </w:div>
    <w:div w:id="524291704">
      <w:bodyDiv w:val="1"/>
      <w:marLeft w:val="0"/>
      <w:marRight w:val="0"/>
      <w:marTop w:val="0"/>
      <w:marBottom w:val="0"/>
      <w:divBdr>
        <w:top w:val="none" w:sz="0" w:space="0" w:color="auto"/>
        <w:left w:val="none" w:sz="0" w:space="0" w:color="auto"/>
        <w:bottom w:val="none" w:sz="0" w:space="0" w:color="auto"/>
        <w:right w:val="none" w:sz="0" w:space="0" w:color="auto"/>
      </w:divBdr>
    </w:div>
    <w:div w:id="526524352">
      <w:bodyDiv w:val="1"/>
      <w:marLeft w:val="0"/>
      <w:marRight w:val="0"/>
      <w:marTop w:val="0"/>
      <w:marBottom w:val="0"/>
      <w:divBdr>
        <w:top w:val="none" w:sz="0" w:space="0" w:color="auto"/>
        <w:left w:val="none" w:sz="0" w:space="0" w:color="auto"/>
        <w:bottom w:val="none" w:sz="0" w:space="0" w:color="auto"/>
        <w:right w:val="none" w:sz="0" w:space="0" w:color="auto"/>
      </w:divBdr>
    </w:div>
    <w:div w:id="530187887">
      <w:bodyDiv w:val="1"/>
      <w:marLeft w:val="0"/>
      <w:marRight w:val="0"/>
      <w:marTop w:val="0"/>
      <w:marBottom w:val="0"/>
      <w:divBdr>
        <w:top w:val="none" w:sz="0" w:space="0" w:color="auto"/>
        <w:left w:val="none" w:sz="0" w:space="0" w:color="auto"/>
        <w:bottom w:val="none" w:sz="0" w:space="0" w:color="auto"/>
        <w:right w:val="none" w:sz="0" w:space="0" w:color="auto"/>
      </w:divBdr>
    </w:div>
    <w:div w:id="530656307">
      <w:bodyDiv w:val="1"/>
      <w:marLeft w:val="0"/>
      <w:marRight w:val="0"/>
      <w:marTop w:val="0"/>
      <w:marBottom w:val="0"/>
      <w:divBdr>
        <w:top w:val="none" w:sz="0" w:space="0" w:color="auto"/>
        <w:left w:val="none" w:sz="0" w:space="0" w:color="auto"/>
        <w:bottom w:val="none" w:sz="0" w:space="0" w:color="auto"/>
        <w:right w:val="none" w:sz="0" w:space="0" w:color="auto"/>
      </w:divBdr>
    </w:div>
    <w:div w:id="530997768">
      <w:bodyDiv w:val="1"/>
      <w:marLeft w:val="0"/>
      <w:marRight w:val="0"/>
      <w:marTop w:val="0"/>
      <w:marBottom w:val="0"/>
      <w:divBdr>
        <w:top w:val="none" w:sz="0" w:space="0" w:color="auto"/>
        <w:left w:val="none" w:sz="0" w:space="0" w:color="auto"/>
        <w:bottom w:val="none" w:sz="0" w:space="0" w:color="auto"/>
        <w:right w:val="none" w:sz="0" w:space="0" w:color="auto"/>
      </w:divBdr>
    </w:div>
    <w:div w:id="532117702">
      <w:bodyDiv w:val="1"/>
      <w:marLeft w:val="0"/>
      <w:marRight w:val="0"/>
      <w:marTop w:val="0"/>
      <w:marBottom w:val="0"/>
      <w:divBdr>
        <w:top w:val="none" w:sz="0" w:space="0" w:color="auto"/>
        <w:left w:val="none" w:sz="0" w:space="0" w:color="auto"/>
        <w:bottom w:val="none" w:sz="0" w:space="0" w:color="auto"/>
        <w:right w:val="none" w:sz="0" w:space="0" w:color="auto"/>
      </w:divBdr>
    </w:div>
    <w:div w:id="533537646">
      <w:bodyDiv w:val="1"/>
      <w:marLeft w:val="0"/>
      <w:marRight w:val="0"/>
      <w:marTop w:val="0"/>
      <w:marBottom w:val="0"/>
      <w:divBdr>
        <w:top w:val="none" w:sz="0" w:space="0" w:color="auto"/>
        <w:left w:val="none" w:sz="0" w:space="0" w:color="auto"/>
        <w:bottom w:val="none" w:sz="0" w:space="0" w:color="auto"/>
        <w:right w:val="none" w:sz="0" w:space="0" w:color="auto"/>
      </w:divBdr>
    </w:div>
    <w:div w:id="534081243">
      <w:bodyDiv w:val="1"/>
      <w:marLeft w:val="0"/>
      <w:marRight w:val="0"/>
      <w:marTop w:val="0"/>
      <w:marBottom w:val="0"/>
      <w:divBdr>
        <w:top w:val="none" w:sz="0" w:space="0" w:color="auto"/>
        <w:left w:val="none" w:sz="0" w:space="0" w:color="auto"/>
        <w:bottom w:val="none" w:sz="0" w:space="0" w:color="auto"/>
        <w:right w:val="none" w:sz="0" w:space="0" w:color="auto"/>
      </w:divBdr>
    </w:div>
    <w:div w:id="541215880">
      <w:bodyDiv w:val="1"/>
      <w:marLeft w:val="0"/>
      <w:marRight w:val="0"/>
      <w:marTop w:val="0"/>
      <w:marBottom w:val="0"/>
      <w:divBdr>
        <w:top w:val="none" w:sz="0" w:space="0" w:color="auto"/>
        <w:left w:val="none" w:sz="0" w:space="0" w:color="auto"/>
        <w:bottom w:val="none" w:sz="0" w:space="0" w:color="auto"/>
        <w:right w:val="none" w:sz="0" w:space="0" w:color="auto"/>
      </w:divBdr>
    </w:div>
    <w:div w:id="542598115">
      <w:bodyDiv w:val="1"/>
      <w:marLeft w:val="0"/>
      <w:marRight w:val="0"/>
      <w:marTop w:val="0"/>
      <w:marBottom w:val="0"/>
      <w:divBdr>
        <w:top w:val="none" w:sz="0" w:space="0" w:color="auto"/>
        <w:left w:val="none" w:sz="0" w:space="0" w:color="auto"/>
        <w:bottom w:val="none" w:sz="0" w:space="0" w:color="auto"/>
        <w:right w:val="none" w:sz="0" w:space="0" w:color="auto"/>
      </w:divBdr>
    </w:div>
    <w:div w:id="548079618">
      <w:bodyDiv w:val="1"/>
      <w:marLeft w:val="0"/>
      <w:marRight w:val="0"/>
      <w:marTop w:val="0"/>
      <w:marBottom w:val="0"/>
      <w:divBdr>
        <w:top w:val="none" w:sz="0" w:space="0" w:color="auto"/>
        <w:left w:val="none" w:sz="0" w:space="0" w:color="auto"/>
        <w:bottom w:val="none" w:sz="0" w:space="0" w:color="auto"/>
        <w:right w:val="none" w:sz="0" w:space="0" w:color="auto"/>
      </w:divBdr>
    </w:div>
    <w:div w:id="549420531">
      <w:bodyDiv w:val="1"/>
      <w:marLeft w:val="0"/>
      <w:marRight w:val="0"/>
      <w:marTop w:val="0"/>
      <w:marBottom w:val="0"/>
      <w:divBdr>
        <w:top w:val="none" w:sz="0" w:space="0" w:color="auto"/>
        <w:left w:val="none" w:sz="0" w:space="0" w:color="auto"/>
        <w:bottom w:val="none" w:sz="0" w:space="0" w:color="auto"/>
        <w:right w:val="none" w:sz="0" w:space="0" w:color="auto"/>
      </w:divBdr>
    </w:div>
    <w:div w:id="555967743">
      <w:bodyDiv w:val="1"/>
      <w:marLeft w:val="0"/>
      <w:marRight w:val="0"/>
      <w:marTop w:val="0"/>
      <w:marBottom w:val="0"/>
      <w:divBdr>
        <w:top w:val="none" w:sz="0" w:space="0" w:color="auto"/>
        <w:left w:val="none" w:sz="0" w:space="0" w:color="auto"/>
        <w:bottom w:val="none" w:sz="0" w:space="0" w:color="auto"/>
        <w:right w:val="none" w:sz="0" w:space="0" w:color="auto"/>
      </w:divBdr>
    </w:div>
    <w:div w:id="556356111">
      <w:bodyDiv w:val="1"/>
      <w:marLeft w:val="0"/>
      <w:marRight w:val="0"/>
      <w:marTop w:val="0"/>
      <w:marBottom w:val="0"/>
      <w:divBdr>
        <w:top w:val="none" w:sz="0" w:space="0" w:color="auto"/>
        <w:left w:val="none" w:sz="0" w:space="0" w:color="auto"/>
        <w:bottom w:val="none" w:sz="0" w:space="0" w:color="auto"/>
        <w:right w:val="none" w:sz="0" w:space="0" w:color="auto"/>
      </w:divBdr>
    </w:div>
    <w:div w:id="558521382">
      <w:bodyDiv w:val="1"/>
      <w:marLeft w:val="0"/>
      <w:marRight w:val="0"/>
      <w:marTop w:val="0"/>
      <w:marBottom w:val="0"/>
      <w:divBdr>
        <w:top w:val="none" w:sz="0" w:space="0" w:color="auto"/>
        <w:left w:val="none" w:sz="0" w:space="0" w:color="auto"/>
        <w:bottom w:val="none" w:sz="0" w:space="0" w:color="auto"/>
        <w:right w:val="none" w:sz="0" w:space="0" w:color="auto"/>
      </w:divBdr>
    </w:div>
    <w:div w:id="559251287">
      <w:bodyDiv w:val="1"/>
      <w:marLeft w:val="0"/>
      <w:marRight w:val="0"/>
      <w:marTop w:val="0"/>
      <w:marBottom w:val="0"/>
      <w:divBdr>
        <w:top w:val="none" w:sz="0" w:space="0" w:color="auto"/>
        <w:left w:val="none" w:sz="0" w:space="0" w:color="auto"/>
        <w:bottom w:val="none" w:sz="0" w:space="0" w:color="auto"/>
        <w:right w:val="none" w:sz="0" w:space="0" w:color="auto"/>
      </w:divBdr>
    </w:div>
    <w:div w:id="561795438">
      <w:bodyDiv w:val="1"/>
      <w:marLeft w:val="0"/>
      <w:marRight w:val="0"/>
      <w:marTop w:val="0"/>
      <w:marBottom w:val="0"/>
      <w:divBdr>
        <w:top w:val="none" w:sz="0" w:space="0" w:color="auto"/>
        <w:left w:val="none" w:sz="0" w:space="0" w:color="auto"/>
        <w:bottom w:val="none" w:sz="0" w:space="0" w:color="auto"/>
        <w:right w:val="none" w:sz="0" w:space="0" w:color="auto"/>
      </w:divBdr>
    </w:div>
    <w:div w:id="569653005">
      <w:bodyDiv w:val="1"/>
      <w:marLeft w:val="0"/>
      <w:marRight w:val="0"/>
      <w:marTop w:val="0"/>
      <w:marBottom w:val="0"/>
      <w:divBdr>
        <w:top w:val="none" w:sz="0" w:space="0" w:color="auto"/>
        <w:left w:val="none" w:sz="0" w:space="0" w:color="auto"/>
        <w:bottom w:val="none" w:sz="0" w:space="0" w:color="auto"/>
        <w:right w:val="none" w:sz="0" w:space="0" w:color="auto"/>
      </w:divBdr>
    </w:div>
    <w:div w:id="574704456">
      <w:bodyDiv w:val="1"/>
      <w:marLeft w:val="0"/>
      <w:marRight w:val="0"/>
      <w:marTop w:val="0"/>
      <w:marBottom w:val="0"/>
      <w:divBdr>
        <w:top w:val="none" w:sz="0" w:space="0" w:color="auto"/>
        <w:left w:val="none" w:sz="0" w:space="0" w:color="auto"/>
        <w:bottom w:val="none" w:sz="0" w:space="0" w:color="auto"/>
        <w:right w:val="none" w:sz="0" w:space="0" w:color="auto"/>
      </w:divBdr>
    </w:div>
    <w:div w:id="577177675">
      <w:bodyDiv w:val="1"/>
      <w:marLeft w:val="0"/>
      <w:marRight w:val="0"/>
      <w:marTop w:val="0"/>
      <w:marBottom w:val="0"/>
      <w:divBdr>
        <w:top w:val="none" w:sz="0" w:space="0" w:color="auto"/>
        <w:left w:val="none" w:sz="0" w:space="0" w:color="auto"/>
        <w:bottom w:val="none" w:sz="0" w:space="0" w:color="auto"/>
        <w:right w:val="none" w:sz="0" w:space="0" w:color="auto"/>
      </w:divBdr>
    </w:div>
    <w:div w:id="577641297">
      <w:bodyDiv w:val="1"/>
      <w:marLeft w:val="0"/>
      <w:marRight w:val="0"/>
      <w:marTop w:val="0"/>
      <w:marBottom w:val="0"/>
      <w:divBdr>
        <w:top w:val="none" w:sz="0" w:space="0" w:color="auto"/>
        <w:left w:val="none" w:sz="0" w:space="0" w:color="auto"/>
        <w:bottom w:val="none" w:sz="0" w:space="0" w:color="auto"/>
        <w:right w:val="none" w:sz="0" w:space="0" w:color="auto"/>
      </w:divBdr>
    </w:div>
    <w:div w:id="579561786">
      <w:bodyDiv w:val="1"/>
      <w:marLeft w:val="0"/>
      <w:marRight w:val="0"/>
      <w:marTop w:val="0"/>
      <w:marBottom w:val="0"/>
      <w:divBdr>
        <w:top w:val="none" w:sz="0" w:space="0" w:color="auto"/>
        <w:left w:val="none" w:sz="0" w:space="0" w:color="auto"/>
        <w:bottom w:val="none" w:sz="0" w:space="0" w:color="auto"/>
        <w:right w:val="none" w:sz="0" w:space="0" w:color="auto"/>
      </w:divBdr>
    </w:div>
    <w:div w:id="581571163">
      <w:bodyDiv w:val="1"/>
      <w:marLeft w:val="0"/>
      <w:marRight w:val="0"/>
      <w:marTop w:val="0"/>
      <w:marBottom w:val="0"/>
      <w:divBdr>
        <w:top w:val="none" w:sz="0" w:space="0" w:color="auto"/>
        <w:left w:val="none" w:sz="0" w:space="0" w:color="auto"/>
        <w:bottom w:val="none" w:sz="0" w:space="0" w:color="auto"/>
        <w:right w:val="none" w:sz="0" w:space="0" w:color="auto"/>
      </w:divBdr>
    </w:div>
    <w:div w:id="582646403">
      <w:bodyDiv w:val="1"/>
      <w:marLeft w:val="0"/>
      <w:marRight w:val="0"/>
      <w:marTop w:val="0"/>
      <w:marBottom w:val="0"/>
      <w:divBdr>
        <w:top w:val="none" w:sz="0" w:space="0" w:color="auto"/>
        <w:left w:val="none" w:sz="0" w:space="0" w:color="auto"/>
        <w:bottom w:val="none" w:sz="0" w:space="0" w:color="auto"/>
        <w:right w:val="none" w:sz="0" w:space="0" w:color="auto"/>
      </w:divBdr>
    </w:div>
    <w:div w:id="583414566">
      <w:bodyDiv w:val="1"/>
      <w:marLeft w:val="0"/>
      <w:marRight w:val="0"/>
      <w:marTop w:val="0"/>
      <w:marBottom w:val="0"/>
      <w:divBdr>
        <w:top w:val="none" w:sz="0" w:space="0" w:color="auto"/>
        <w:left w:val="none" w:sz="0" w:space="0" w:color="auto"/>
        <w:bottom w:val="none" w:sz="0" w:space="0" w:color="auto"/>
        <w:right w:val="none" w:sz="0" w:space="0" w:color="auto"/>
      </w:divBdr>
    </w:div>
    <w:div w:id="586420514">
      <w:bodyDiv w:val="1"/>
      <w:marLeft w:val="0"/>
      <w:marRight w:val="0"/>
      <w:marTop w:val="0"/>
      <w:marBottom w:val="0"/>
      <w:divBdr>
        <w:top w:val="none" w:sz="0" w:space="0" w:color="auto"/>
        <w:left w:val="none" w:sz="0" w:space="0" w:color="auto"/>
        <w:bottom w:val="none" w:sz="0" w:space="0" w:color="auto"/>
        <w:right w:val="none" w:sz="0" w:space="0" w:color="auto"/>
      </w:divBdr>
    </w:div>
    <w:div w:id="587888459">
      <w:bodyDiv w:val="1"/>
      <w:marLeft w:val="0"/>
      <w:marRight w:val="0"/>
      <w:marTop w:val="0"/>
      <w:marBottom w:val="0"/>
      <w:divBdr>
        <w:top w:val="none" w:sz="0" w:space="0" w:color="auto"/>
        <w:left w:val="none" w:sz="0" w:space="0" w:color="auto"/>
        <w:bottom w:val="none" w:sz="0" w:space="0" w:color="auto"/>
        <w:right w:val="none" w:sz="0" w:space="0" w:color="auto"/>
      </w:divBdr>
    </w:div>
    <w:div w:id="588854617">
      <w:bodyDiv w:val="1"/>
      <w:marLeft w:val="0"/>
      <w:marRight w:val="0"/>
      <w:marTop w:val="0"/>
      <w:marBottom w:val="0"/>
      <w:divBdr>
        <w:top w:val="none" w:sz="0" w:space="0" w:color="auto"/>
        <w:left w:val="none" w:sz="0" w:space="0" w:color="auto"/>
        <w:bottom w:val="none" w:sz="0" w:space="0" w:color="auto"/>
        <w:right w:val="none" w:sz="0" w:space="0" w:color="auto"/>
      </w:divBdr>
    </w:div>
    <w:div w:id="589849723">
      <w:bodyDiv w:val="1"/>
      <w:marLeft w:val="0"/>
      <w:marRight w:val="0"/>
      <w:marTop w:val="0"/>
      <w:marBottom w:val="0"/>
      <w:divBdr>
        <w:top w:val="none" w:sz="0" w:space="0" w:color="auto"/>
        <w:left w:val="none" w:sz="0" w:space="0" w:color="auto"/>
        <w:bottom w:val="none" w:sz="0" w:space="0" w:color="auto"/>
        <w:right w:val="none" w:sz="0" w:space="0" w:color="auto"/>
      </w:divBdr>
    </w:div>
    <w:div w:id="590696028">
      <w:bodyDiv w:val="1"/>
      <w:marLeft w:val="0"/>
      <w:marRight w:val="0"/>
      <w:marTop w:val="0"/>
      <w:marBottom w:val="0"/>
      <w:divBdr>
        <w:top w:val="none" w:sz="0" w:space="0" w:color="auto"/>
        <w:left w:val="none" w:sz="0" w:space="0" w:color="auto"/>
        <w:bottom w:val="none" w:sz="0" w:space="0" w:color="auto"/>
        <w:right w:val="none" w:sz="0" w:space="0" w:color="auto"/>
      </w:divBdr>
    </w:div>
    <w:div w:id="593587851">
      <w:bodyDiv w:val="1"/>
      <w:marLeft w:val="0"/>
      <w:marRight w:val="0"/>
      <w:marTop w:val="0"/>
      <w:marBottom w:val="0"/>
      <w:divBdr>
        <w:top w:val="none" w:sz="0" w:space="0" w:color="auto"/>
        <w:left w:val="none" w:sz="0" w:space="0" w:color="auto"/>
        <w:bottom w:val="none" w:sz="0" w:space="0" w:color="auto"/>
        <w:right w:val="none" w:sz="0" w:space="0" w:color="auto"/>
      </w:divBdr>
    </w:div>
    <w:div w:id="599146890">
      <w:bodyDiv w:val="1"/>
      <w:marLeft w:val="0"/>
      <w:marRight w:val="0"/>
      <w:marTop w:val="0"/>
      <w:marBottom w:val="0"/>
      <w:divBdr>
        <w:top w:val="none" w:sz="0" w:space="0" w:color="auto"/>
        <w:left w:val="none" w:sz="0" w:space="0" w:color="auto"/>
        <w:bottom w:val="none" w:sz="0" w:space="0" w:color="auto"/>
        <w:right w:val="none" w:sz="0" w:space="0" w:color="auto"/>
      </w:divBdr>
    </w:div>
    <w:div w:id="603728355">
      <w:bodyDiv w:val="1"/>
      <w:marLeft w:val="0"/>
      <w:marRight w:val="0"/>
      <w:marTop w:val="0"/>
      <w:marBottom w:val="0"/>
      <w:divBdr>
        <w:top w:val="none" w:sz="0" w:space="0" w:color="auto"/>
        <w:left w:val="none" w:sz="0" w:space="0" w:color="auto"/>
        <w:bottom w:val="none" w:sz="0" w:space="0" w:color="auto"/>
        <w:right w:val="none" w:sz="0" w:space="0" w:color="auto"/>
      </w:divBdr>
    </w:div>
    <w:div w:id="605580324">
      <w:bodyDiv w:val="1"/>
      <w:marLeft w:val="0"/>
      <w:marRight w:val="0"/>
      <w:marTop w:val="0"/>
      <w:marBottom w:val="0"/>
      <w:divBdr>
        <w:top w:val="none" w:sz="0" w:space="0" w:color="auto"/>
        <w:left w:val="none" w:sz="0" w:space="0" w:color="auto"/>
        <w:bottom w:val="none" w:sz="0" w:space="0" w:color="auto"/>
        <w:right w:val="none" w:sz="0" w:space="0" w:color="auto"/>
      </w:divBdr>
    </w:div>
    <w:div w:id="608589038">
      <w:bodyDiv w:val="1"/>
      <w:marLeft w:val="0"/>
      <w:marRight w:val="0"/>
      <w:marTop w:val="0"/>
      <w:marBottom w:val="0"/>
      <w:divBdr>
        <w:top w:val="none" w:sz="0" w:space="0" w:color="auto"/>
        <w:left w:val="none" w:sz="0" w:space="0" w:color="auto"/>
        <w:bottom w:val="none" w:sz="0" w:space="0" w:color="auto"/>
        <w:right w:val="none" w:sz="0" w:space="0" w:color="auto"/>
      </w:divBdr>
    </w:div>
    <w:div w:id="611716040">
      <w:bodyDiv w:val="1"/>
      <w:marLeft w:val="0"/>
      <w:marRight w:val="0"/>
      <w:marTop w:val="0"/>
      <w:marBottom w:val="0"/>
      <w:divBdr>
        <w:top w:val="none" w:sz="0" w:space="0" w:color="auto"/>
        <w:left w:val="none" w:sz="0" w:space="0" w:color="auto"/>
        <w:bottom w:val="none" w:sz="0" w:space="0" w:color="auto"/>
        <w:right w:val="none" w:sz="0" w:space="0" w:color="auto"/>
      </w:divBdr>
    </w:div>
    <w:div w:id="611982960">
      <w:bodyDiv w:val="1"/>
      <w:marLeft w:val="0"/>
      <w:marRight w:val="0"/>
      <w:marTop w:val="0"/>
      <w:marBottom w:val="0"/>
      <w:divBdr>
        <w:top w:val="none" w:sz="0" w:space="0" w:color="auto"/>
        <w:left w:val="none" w:sz="0" w:space="0" w:color="auto"/>
        <w:bottom w:val="none" w:sz="0" w:space="0" w:color="auto"/>
        <w:right w:val="none" w:sz="0" w:space="0" w:color="auto"/>
      </w:divBdr>
    </w:div>
    <w:div w:id="612177503">
      <w:bodyDiv w:val="1"/>
      <w:marLeft w:val="0"/>
      <w:marRight w:val="0"/>
      <w:marTop w:val="0"/>
      <w:marBottom w:val="0"/>
      <w:divBdr>
        <w:top w:val="none" w:sz="0" w:space="0" w:color="auto"/>
        <w:left w:val="none" w:sz="0" w:space="0" w:color="auto"/>
        <w:bottom w:val="none" w:sz="0" w:space="0" w:color="auto"/>
        <w:right w:val="none" w:sz="0" w:space="0" w:color="auto"/>
      </w:divBdr>
    </w:div>
    <w:div w:id="615450775">
      <w:bodyDiv w:val="1"/>
      <w:marLeft w:val="0"/>
      <w:marRight w:val="0"/>
      <w:marTop w:val="0"/>
      <w:marBottom w:val="0"/>
      <w:divBdr>
        <w:top w:val="none" w:sz="0" w:space="0" w:color="auto"/>
        <w:left w:val="none" w:sz="0" w:space="0" w:color="auto"/>
        <w:bottom w:val="none" w:sz="0" w:space="0" w:color="auto"/>
        <w:right w:val="none" w:sz="0" w:space="0" w:color="auto"/>
      </w:divBdr>
    </w:div>
    <w:div w:id="617764759">
      <w:bodyDiv w:val="1"/>
      <w:marLeft w:val="0"/>
      <w:marRight w:val="0"/>
      <w:marTop w:val="0"/>
      <w:marBottom w:val="0"/>
      <w:divBdr>
        <w:top w:val="none" w:sz="0" w:space="0" w:color="auto"/>
        <w:left w:val="none" w:sz="0" w:space="0" w:color="auto"/>
        <w:bottom w:val="none" w:sz="0" w:space="0" w:color="auto"/>
        <w:right w:val="none" w:sz="0" w:space="0" w:color="auto"/>
      </w:divBdr>
    </w:div>
    <w:div w:id="619142057">
      <w:bodyDiv w:val="1"/>
      <w:marLeft w:val="0"/>
      <w:marRight w:val="0"/>
      <w:marTop w:val="0"/>
      <w:marBottom w:val="0"/>
      <w:divBdr>
        <w:top w:val="none" w:sz="0" w:space="0" w:color="auto"/>
        <w:left w:val="none" w:sz="0" w:space="0" w:color="auto"/>
        <w:bottom w:val="none" w:sz="0" w:space="0" w:color="auto"/>
        <w:right w:val="none" w:sz="0" w:space="0" w:color="auto"/>
      </w:divBdr>
    </w:div>
    <w:div w:id="619142119">
      <w:bodyDiv w:val="1"/>
      <w:marLeft w:val="0"/>
      <w:marRight w:val="0"/>
      <w:marTop w:val="0"/>
      <w:marBottom w:val="0"/>
      <w:divBdr>
        <w:top w:val="none" w:sz="0" w:space="0" w:color="auto"/>
        <w:left w:val="none" w:sz="0" w:space="0" w:color="auto"/>
        <w:bottom w:val="none" w:sz="0" w:space="0" w:color="auto"/>
        <w:right w:val="none" w:sz="0" w:space="0" w:color="auto"/>
      </w:divBdr>
    </w:div>
    <w:div w:id="619805896">
      <w:bodyDiv w:val="1"/>
      <w:marLeft w:val="0"/>
      <w:marRight w:val="0"/>
      <w:marTop w:val="0"/>
      <w:marBottom w:val="0"/>
      <w:divBdr>
        <w:top w:val="none" w:sz="0" w:space="0" w:color="auto"/>
        <w:left w:val="none" w:sz="0" w:space="0" w:color="auto"/>
        <w:bottom w:val="none" w:sz="0" w:space="0" w:color="auto"/>
        <w:right w:val="none" w:sz="0" w:space="0" w:color="auto"/>
      </w:divBdr>
    </w:div>
    <w:div w:id="622350374">
      <w:bodyDiv w:val="1"/>
      <w:marLeft w:val="0"/>
      <w:marRight w:val="0"/>
      <w:marTop w:val="0"/>
      <w:marBottom w:val="0"/>
      <w:divBdr>
        <w:top w:val="none" w:sz="0" w:space="0" w:color="auto"/>
        <w:left w:val="none" w:sz="0" w:space="0" w:color="auto"/>
        <w:bottom w:val="none" w:sz="0" w:space="0" w:color="auto"/>
        <w:right w:val="none" w:sz="0" w:space="0" w:color="auto"/>
      </w:divBdr>
    </w:div>
    <w:div w:id="623736010">
      <w:bodyDiv w:val="1"/>
      <w:marLeft w:val="0"/>
      <w:marRight w:val="0"/>
      <w:marTop w:val="0"/>
      <w:marBottom w:val="0"/>
      <w:divBdr>
        <w:top w:val="none" w:sz="0" w:space="0" w:color="auto"/>
        <w:left w:val="none" w:sz="0" w:space="0" w:color="auto"/>
        <w:bottom w:val="none" w:sz="0" w:space="0" w:color="auto"/>
        <w:right w:val="none" w:sz="0" w:space="0" w:color="auto"/>
      </w:divBdr>
    </w:div>
    <w:div w:id="624510219">
      <w:bodyDiv w:val="1"/>
      <w:marLeft w:val="0"/>
      <w:marRight w:val="0"/>
      <w:marTop w:val="0"/>
      <w:marBottom w:val="0"/>
      <w:divBdr>
        <w:top w:val="none" w:sz="0" w:space="0" w:color="auto"/>
        <w:left w:val="none" w:sz="0" w:space="0" w:color="auto"/>
        <w:bottom w:val="none" w:sz="0" w:space="0" w:color="auto"/>
        <w:right w:val="none" w:sz="0" w:space="0" w:color="auto"/>
      </w:divBdr>
      <w:divsChild>
        <w:div w:id="81922949">
          <w:marLeft w:val="0"/>
          <w:marRight w:val="0"/>
          <w:marTop w:val="0"/>
          <w:marBottom w:val="160"/>
          <w:divBdr>
            <w:top w:val="none" w:sz="0" w:space="0" w:color="auto"/>
            <w:left w:val="none" w:sz="0" w:space="0" w:color="auto"/>
            <w:bottom w:val="none" w:sz="0" w:space="0" w:color="auto"/>
            <w:right w:val="none" w:sz="0" w:space="0" w:color="auto"/>
          </w:divBdr>
        </w:div>
        <w:div w:id="565847910">
          <w:marLeft w:val="0"/>
          <w:marRight w:val="0"/>
          <w:marTop w:val="0"/>
          <w:marBottom w:val="160"/>
          <w:divBdr>
            <w:top w:val="none" w:sz="0" w:space="0" w:color="auto"/>
            <w:left w:val="none" w:sz="0" w:space="0" w:color="auto"/>
            <w:bottom w:val="none" w:sz="0" w:space="0" w:color="auto"/>
            <w:right w:val="none" w:sz="0" w:space="0" w:color="auto"/>
          </w:divBdr>
        </w:div>
        <w:div w:id="1198355229">
          <w:marLeft w:val="0"/>
          <w:marRight w:val="0"/>
          <w:marTop w:val="0"/>
          <w:marBottom w:val="160"/>
          <w:divBdr>
            <w:top w:val="none" w:sz="0" w:space="0" w:color="auto"/>
            <w:left w:val="none" w:sz="0" w:space="0" w:color="auto"/>
            <w:bottom w:val="none" w:sz="0" w:space="0" w:color="auto"/>
            <w:right w:val="none" w:sz="0" w:space="0" w:color="auto"/>
          </w:divBdr>
        </w:div>
      </w:divsChild>
    </w:div>
    <w:div w:id="626202701">
      <w:bodyDiv w:val="1"/>
      <w:marLeft w:val="0"/>
      <w:marRight w:val="0"/>
      <w:marTop w:val="0"/>
      <w:marBottom w:val="0"/>
      <w:divBdr>
        <w:top w:val="none" w:sz="0" w:space="0" w:color="auto"/>
        <w:left w:val="none" w:sz="0" w:space="0" w:color="auto"/>
        <w:bottom w:val="none" w:sz="0" w:space="0" w:color="auto"/>
        <w:right w:val="none" w:sz="0" w:space="0" w:color="auto"/>
      </w:divBdr>
    </w:div>
    <w:div w:id="630937695">
      <w:bodyDiv w:val="1"/>
      <w:marLeft w:val="0"/>
      <w:marRight w:val="0"/>
      <w:marTop w:val="0"/>
      <w:marBottom w:val="0"/>
      <w:divBdr>
        <w:top w:val="none" w:sz="0" w:space="0" w:color="auto"/>
        <w:left w:val="none" w:sz="0" w:space="0" w:color="auto"/>
        <w:bottom w:val="none" w:sz="0" w:space="0" w:color="auto"/>
        <w:right w:val="none" w:sz="0" w:space="0" w:color="auto"/>
      </w:divBdr>
    </w:div>
    <w:div w:id="636184592">
      <w:bodyDiv w:val="1"/>
      <w:marLeft w:val="0"/>
      <w:marRight w:val="0"/>
      <w:marTop w:val="0"/>
      <w:marBottom w:val="0"/>
      <w:divBdr>
        <w:top w:val="none" w:sz="0" w:space="0" w:color="auto"/>
        <w:left w:val="none" w:sz="0" w:space="0" w:color="auto"/>
        <w:bottom w:val="none" w:sz="0" w:space="0" w:color="auto"/>
        <w:right w:val="none" w:sz="0" w:space="0" w:color="auto"/>
      </w:divBdr>
    </w:div>
    <w:div w:id="636835047">
      <w:bodyDiv w:val="1"/>
      <w:marLeft w:val="0"/>
      <w:marRight w:val="0"/>
      <w:marTop w:val="0"/>
      <w:marBottom w:val="0"/>
      <w:divBdr>
        <w:top w:val="none" w:sz="0" w:space="0" w:color="auto"/>
        <w:left w:val="none" w:sz="0" w:space="0" w:color="auto"/>
        <w:bottom w:val="none" w:sz="0" w:space="0" w:color="auto"/>
        <w:right w:val="none" w:sz="0" w:space="0" w:color="auto"/>
      </w:divBdr>
    </w:div>
    <w:div w:id="637103706">
      <w:bodyDiv w:val="1"/>
      <w:marLeft w:val="0"/>
      <w:marRight w:val="0"/>
      <w:marTop w:val="0"/>
      <w:marBottom w:val="0"/>
      <w:divBdr>
        <w:top w:val="none" w:sz="0" w:space="0" w:color="auto"/>
        <w:left w:val="none" w:sz="0" w:space="0" w:color="auto"/>
        <w:bottom w:val="none" w:sz="0" w:space="0" w:color="auto"/>
        <w:right w:val="none" w:sz="0" w:space="0" w:color="auto"/>
      </w:divBdr>
    </w:div>
    <w:div w:id="641348875">
      <w:bodyDiv w:val="1"/>
      <w:marLeft w:val="0"/>
      <w:marRight w:val="0"/>
      <w:marTop w:val="0"/>
      <w:marBottom w:val="0"/>
      <w:divBdr>
        <w:top w:val="none" w:sz="0" w:space="0" w:color="auto"/>
        <w:left w:val="none" w:sz="0" w:space="0" w:color="auto"/>
        <w:bottom w:val="none" w:sz="0" w:space="0" w:color="auto"/>
        <w:right w:val="none" w:sz="0" w:space="0" w:color="auto"/>
      </w:divBdr>
    </w:div>
    <w:div w:id="643192975">
      <w:bodyDiv w:val="1"/>
      <w:marLeft w:val="0"/>
      <w:marRight w:val="0"/>
      <w:marTop w:val="0"/>
      <w:marBottom w:val="0"/>
      <w:divBdr>
        <w:top w:val="none" w:sz="0" w:space="0" w:color="auto"/>
        <w:left w:val="none" w:sz="0" w:space="0" w:color="auto"/>
        <w:bottom w:val="none" w:sz="0" w:space="0" w:color="auto"/>
        <w:right w:val="none" w:sz="0" w:space="0" w:color="auto"/>
      </w:divBdr>
    </w:div>
    <w:div w:id="645817646">
      <w:bodyDiv w:val="1"/>
      <w:marLeft w:val="0"/>
      <w:marRight w:val="0"/>
      <w:marTop w:val="0"/>
      <w:marBottom w:val="0"/>
      <w:divBdr>
        <w:top w:val="none" w:sz="0" w:space="0" w:color="auto"/>
        <w:left w:val="none" w:sz="0" w:space="0" w:color="auto"/>
        <w:bottom w:val="none" w:sz="0" w:space="0" w:color="auto"/>
        <w:right w:val="none" w:sz="0" w:space="0" w:color="auto"/>
      </w:divBdr>
    </w:div>
    <w:div w:id="645935158">
      <w:bodyDiv w:val="1"/>
      <w:marLeft w:val="0"/>
      <w:marRight w:val="0"/>
      <w:marTop w:val="0"/>
      <w:marBottom w:val="0"/>
      <w:divBdr>
        <w:top w:val="none" w:sz="0" w:space="0" w:color="auto"/>
        <w:left w:val="none" w:sz="0" w:space="0" w:color="auto"/>
        <w:bottom w:val="none" w:sz="0" w:space="0" w:color="auto"/>
        <w:right w:val="none" w:sz="0" w:space="0" w:color="auto"/>
      </w:divBdr>
    </w:div>
    <w:div w:id="647828572">
      <w:bodyDiv w:val="1"/>
      <w:marLeft w:val="0"/>
      <w:marRight w:val="0"/>
      <w:marTop w:val="0"/>
      <w:marBottom w:val="0"/>
      <w:divBdr>
        <w:top w:val="none" w:sz="0" w:space="0" w:color="auto"/>
        <w:left w:val="none" w:sz="0" w:space="0" w:color="auto"/>
        <w:bottom w:val="none" w:sz="0" w:space="0" w:color="auto"/>
        <w:right w:val="none" w:sz="0" w:space="0" w:color="auto"/>
      </w:divBdr>
    </w:div>
    <w:div w:id="653878476">
      <w:bodyDiv w:val="1"/>
      <w:marLeft w:val="0"/>
      <w:marRight w:val="0"/>
      <w:marTop w:val="0"/>
      <w:marBottom w:val="0"/>
      <w:divBdr>
        <w:top w:val="none" w:sz="0" w:space="0" w:color="auto"/>
        <w:left w:val="none" w:sz="0" w:space="0" w:color="auto"/>
        <w:bottom w:val="none" w:sz="0" w:space="0" w:color="auto"/>
        <w:right w:val="none" w:sz="0" w:space="0" w:color="auto"/>
      </w:divBdr>
    </w:div>
    <w:div w:id="655572242">
      <w:bodyDiv w:val="1"/>
      <w:marLeft w:val="0"/>
      <w:marRight w:val="0"/>
      <w:marTop w:val="0"/>
      <w:marBottom w:val="0"/>
      <w:divBdr>
        <w:top w:val="none" w:sz="0" w:space="0" w:color="auto"/>
        <w:left w:val="none" w:sz="0" w:space="0" w:color="auto"/>
        <w:bottom w:val="none" w:sz="0" w:space="0" w:color="auto"/>
        <w:right w:val="none" w:sz="0" w:space="0" w:color="auto"/>
      </w:divBdr>
    </w:div>
    <w:div w:id="656886879">
      <w:bodyDiv w:val="1"/>
      <w:marLeft w:val="0"/>
      <w:marRight w:val="0"/>
      <w:marTop w:val="0"/>
      <w:marBottom w:val="0"/>
      <w:divBdr>
        <w:top w:val="none" w:sz="0" w:space="0" w:color="auto"/>
        <w:left w:val="none" w:sz="0" w:space="0" w:color="auto"/>
        <w:bottom w:val="none" w:sz="0" w:space="0" w:color="auto"/>
        <w:right w:val="none" w:sz="0" w:space="0" w:color="auto"/>
      </w:divBdr>
    </w:div>
    <w:div w:id="657147348">
      <w:bodyDiv w:val="1"/>
      <w:marLeft w:val="0"/>
      <w:marRight w:val="0"/>
      <w:marTop w:val="0"/>
      <w:marBottom w:val="0"/>
      <w:divBdr>
        <w:top w:val="none" w:sz="0" w:space="0" w:color="auto"/>
        <w:left w:val="none" w:sz="0" w:space="0" w:color="auto"/>
        <w:bottom w:val="none" w:sz="0" w:space="0" w:color="auto"/>
        <w:right w:val="none" w:sz="0" w:space="0" w:color="auto"/>
      </w:divBdr>
    </w:div>
    <w:div w:id="668367837">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669718128">
      <w:bodyDiv w:val="1"/>
      <w:marLeft w:val="0"/>
      <w:marRight w:val="0"/>
      <w:marTop w:val="0"/>
      <w:marBottom w:val="0"/>
      <w:divBdr>
        <w:top w:val="none" w:sz="0" w:space="0" w:color="auto"/>
        <w:left w:val="none" w:sz="0" w:space="0" w:color="auto"/>
        <w:bottom w:val="none" w:sz="0" w:space="0" w:color="auto"/>
        <w:right w:val="none" w:sz="0" w:space="0" w:color="auto"/>
      </w:divBdr>
    </w:div>
    <w:div w:id="670524247">
      <w:bodyDiv w:val="1"/>
      <w:marLeft w:val="0"/>
      <w:marRight w:val="0"/>
      <w:marTop w:val="0"/>
      <w:marBottom w:val="0"/>
      <w:divBdr>
        <w:top w:val="none" w:sz="0" w:space="0" w:color="auto"/>
        <w:left w:val="none" w:sz="0" w:space="0" w:color="auto"/>
        <w:bottom w:val="none" w:sz="0" w:space="0" w:color="auto"/>
        <w:right w:val="none" w:sz="0" w:space="0" w:color="auto"/>
      </w:divBdr>
    </w:div>
    <w:div w:id="671031221">
      <w:bodyDiv w:val="1"/>
      <w:marLeft w:val="0"/>
      <w:marRight w:val="0"/>
      <w:marTop w:val="0"/>
      <w:marBottom w:val="0"/>
      <w:divBdr>
        <w:top w:val="none" w:sz="0" w:space="0" w:color="auto"/>
        <w:left w:val="none" w:sz="0" w:space="0" w:color="auto"/>
        <w:bottom w:val="none" w:sz="0" w:space="0" w:color="auto"/>
        <w:right w:val="none" w:sz="0" w:space="0" w:color="auto"/>
      </w:divBdr>
    </w:div>
    <w:div w:id="675807914">
      <w:bodyDiv w:val="1"/>
      <w:marLeft w:val="0"/>
      <w:marRight w:val="0"/>
      <w:marTop w:val="0"/>
      <w:marBottom w:val="0"/>
      <w:divBdr>
        <w:top w:val="none" w:sz="0" w:space="0" w:color="auto"/>
        <w:left w:val="none" w:sz="0" w:space="0" w:color="auto"/>
        <w:bottom w:val="none" w:sz="0" w:space="0" w:color="auto"/>
        <w:right w:val="none" w:sz="0" w:space="0" w:color="auto"/>
      </w:divBdr>
    </w:div>
    <w:div w:id="676272933">
      <w:bodyDiv w:val="1"/>
      <w:marLeft w:val="0"/>
      <w:marRight w:val="0"/>
      <w:marTop w:val="0"/>
      <w:marBottom w:val="0"/>
      <w:divBdr>
        <w:top w:val="none" w:sz="0" w:space="0" w:color="auto"/>
        <w:left w:val="none" w:sz="0" w:space="0" w:color="auto"/>
        <w:bottom w:val="none" w:sz="0" w:space="0" w:color="auto"/>
        <w:right w:val="none" w:sz="0" w:space="0" w:color="auto"/>
      </w:divBdr>
    </w:div>
    <w:div w:id="683284863">
      <w:bodyDiv w:val="1"/>
      <w:marLeft w:val="0"/>
      <w:marRight w:val="0"/>
      <w:marTop w:val="0"/>
      <w:marBottom w:val="0"/>
      <w:divBdr>
        <w:top w:val="none" w:sz="0" w:space="0" w:color="auto"/>
        <w:left w:val="none" w:sz="0" w:space="0" w:color="auto"/>
        <w:bottom w:val="none" w:sz="0" w:space="0" w:color="auto"/>
        <w:right w:val="none" w:sz="0" w:space="0" w:color="auto"/>
      </w:divBdr>
    </w:div>
    <w:div w:id="687678722">
      <w:bodyDiv w:val="1"/>
      <w:marLeft w:val="0"/>
      <w:marRight w:val="0"/>
      <w:marTop w:val="0"/>
      <w:marBottom w:val="0"/>
      <w:divBdr>
        <w:top w:val="none" w:sz="0" w:space="0" w:color="auto"/>
        <w:left w:val="none" w:sz="0" w:space="0" w:color="auto"/>
        <w:bottom w:val="none" w:sz="0" w:space="0" w:color="auto"/>
        <w:right w:val="none" w:sz="0" w:space="0" w:color="auto"/>
      </w:divBdr>
    </w:div>
    <w:div w:id="691954203">
      <w:bodyDiv w:val="1"/>
      <w:marLeft w:val="0"/>
      <w:marRight w:val="0"/>
      <w:marTop w:val="0"/>
      <w:marBottom w:val="0"/>
      <w:divBdr>
        <w:top w:val="none" w:sz="0" w:space="0" w:color="auto"/>
        <w:left w:val="none" w:sz="0" w:space="0" w:color="auto"/>
        <w:bottom w:val="none" w:sz="0" w:space="0" w:color="auto"/>
        <w:right w:val="none" w:sz="0" w:space="0" w:color="auto"/>
      </w:divBdr>
    </w:div>
    <w:div w:id="693074829">
      <w:bodyDiv w:val="1"/>
      <w:marLeft w:val="0"/>
      <w:marRight w:val="0"/>
      <w:marTop w:val="0"/>
      <w:marBottom w:val="0"/>
      <w:divBdr>
        <w:top w:val="none" w:sz="0" w:space="0" w:color="auto"/>
        <w:left w:val="none" w:sz="0" w:space="0" w:color="auto"/>
        <w:bottom w:val="none" w:sz="0" w:space="0" w:color="auto"/>
        <w:right w:val="none" w:sz="0" w:space="0" w:color="auto"/>
      </w:divBdr>
    </w:div>
    <w:div w:id="701051602">
      <w:bodyDiv w:val="1"/>
      <w:marLeft w:val="0"/>
      <w:marRight w:val="0"/>
      <w:marTop w:val="0"/>
      <w:marBottom w:val="0"/>
      <w:divBdr>
        <w:top w:val="none" w:sz="0" w:space="0" w:color="auto"/>
        <w:left w:val="none" w:sz="0" w:space="0" w:color="auto"/>
        <w:bottom w:val="none" w:sz="0" w:space="0" w:color="auto"/>
        <w:right w:val="none" w:sz="0" w:space="0" w:color="auto"/>
      </w:divBdr>
    </w:div>
    <w:div w:id="702093623">
      <w:bodyDiv w:val="1"/>
      <w:marLeft w:val="0"/>
      <w:marRight w:val="0"/>
      <w:marTop w:val="0"/>
      <w:marBottom w:val="0"/>
      <w:divBdr>
        <w:top w:val="none" w:sz="0" w:space="0" w:color="auto"/>
        <w:left w:val="none" w:sz="0" w:space="0" w:color="auto"/>
        <w:bottom w:val="none" w:sz="0" w:space="0" w:color="auto"/>
        <w:right w:val="none" w:sz="0" w:space="0" w:color="auto"/>
      </w:divBdr>
    </w:div>
    <w:div w:id="707295849">
      <w:bodyDiv w:val="1"/>
      <w:marLeft w:val="0"/>
      <w:marRight w:val="0"/>
      <w:marTop w:val="0"/>
      <w:marBottom w:val="0"/>
      <w:divBdr>
        <w:top w:val="none" w:sz="0" w:space="0" w:color="auto"/>
        <w:left w:val="none" w:sz="0" w:space="0" w:color="auto"/>
        <w:bottom w:val="none" w:sz="0" w:space="0" w:color="auto"/>
        <w:right w:val="none" w:sz="0" w:space="0" w:color="auto"/>
      </w:divBdr>
    </w:div>
    <w:div w:id="714427694">
      <w:bodyDiv w:val="1"/>
      <w:marLeft w:val="0"/>
      <w:marRight w:val="0"/>
      <w:marTop w:val="0"/>
      <w:marBottom w:val="0"/>
      <w:divBdr>
        <w:top w:val="none" w:sz="0" w:space="0" w:color="auto"/>
        <w:left w:val="none" w:sz="0" w:space="0" w:color="auto"/>
        <w:bottom w:val="none" w:sz="0" w:space="0" w:color="auto"/>
        <w:right w:val="none" w:sz="0" w:space="0" w:color="auto"/>
      </w:divBdr>
    </w:div>
    <w:div w:id="718937729">
      <w:bodyDiv w:val="1"/>
      <w:marLeft w:val="0"/>
      <w:marRight w:val="0"/>
      <w:marTop w:val="0"/>
      <w:marBottom w:val="0"/>
      <w:divBdr>
        <w:top w:val="none" w:sz="0" w:space="0" w:color="auto"/>
        <w:left w:val="none" w:sz="0" w:space="0" w:color="auto"/>
        <w:bottom w:val="none" w:sz="0" w:space="0" w:color="auto"/>
        <w:right w:val="none" w:sz="0" w:space="0" w:color="auto"/>
      </w:divBdr>
    </w:div>
    <w:div w:id="723990908">
      <w:bodyDiv w:val="1"/>
      <w:marLeft w:val="0"/>
      <w:marRight w:val="0"/>
      <w:marTop w:val="0"/>
      <w:marBottom w:val="0"/>
      <w:divBdr>
        <w:top w:val="none" w:sz="0" w:space="0" w:color="auto"/>
        <w:left w:val="none" w:sz="0" w:space="0" w:color="auto"/>
        <w:bottom w:val="none" w:sz="0" w:space="0" w:color="auto"/>
        <w:right w:val="none" w:sz="0" w:space="0" w:color="auto"/>
      </w:divBdr>
    </w:div>
    <w:div w:id="725110793">
      <w:bodyDiv w:val="1"/>
      <w:marLeft w:val="0"/>
      <w:marRight w:val="0"/>
      <w:marTop w:val="0"/>
      <w:marBottom w:val="0"/>
      <w:divBdr>
        <w:top w:val="none" w:sz="0" w:space="0" w:color="auto"/>
        <w:left w:val="none" w:sz="0" w:space="0" w:color="auto"/>
        <w:bottom w:val="none" w:sz="0" w:space="0" w:color="auto"/>
        <w:right w:val="none" w:sz="0" w:space="0" w:color="auto"/>
      </w:divBdr>
      <w:divsChild>
        <w:div w:id="1474132141">
          <w:marLeft w:val="0"/>
          <w:marRight w:val="0"/>
          <w:marTop w:val="0"/>
          <w:marBottom w:val="0"/>
          <w:divBdr>
            <w:top w:val="none" w:sz="0" w:space="0" w:color="auto"/>
            <w:left w:val="none" w:sz="0" w:space="0" w:color="auto"/>
            <w:bottom w:val="none" w:sz="0" w:space="0" w:color="auto"/>
            <w:right w:val="none" w:sz="0" w:space="0" w:color="auto"/>
          </w:divBdr>
          <w:divsChild>
            <w:div w:id="231620331">
              <w:marLeft w:val="0"/>
              <w:marRight w:val="0"/>
              <w:marTop w:val="0"/>
              <w:marBottom w:val="0"/>
              <w:divBdr>
                <w:top w:val="none" w:sz="0" w:space="0" w:color="auto"/>
                <w:left w:val="none" w:sz="0" w:space="0" w:color="auto"/>
                <w:bottom w:val="none" w:sz="0" w:space="0" w:color="auto"/>
                <w:right w:val="none" w:sz="0" w:space="0" w:color="auto"/>
              </w:divBdr>
              <w:divsChild>
                <w:div w:id="1981880492">
                  <w:marLeft w:val="0"/>
                  <w:marRight w:val="0"/>
                  <w:marTop w:val="0"/>
                  <w:marBottom w:val="0"/>
                  <w:divBdr>
                    <w:top w:val="none" w:sz="0" w:space="0" w:color="auto"/>
                    <w:left w:val="none" w:sz="0" w:space="0" w:color="auto"/>
                    <w:bottom w:val="none" w:sz="0" w:space="0" w:color="auto"/>
                    <w:right w:val="none" w:sz="0" w:space="0" w:color="auto"/>
                  </w:divBdr>
                  <w:divsChild>
                    <w:div w:id="175565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221874">
      <w:bodyDiv w:val="1"/>
      <w:marLeft w:val="0"/>
      <w:marRight w:val="0"/>
      <w:marTop w:val="0"/>
      <w:marBottom w:val="0"/>
      <w:divBdr>
        <w:top w:val="none" w:sz="0" w:space="0" w:color="auto"/>
        <w:left w:val="none" w:sz="0" w:space="0" w:color="auto"/>
        <w:bottom w:val="none" w:sz="0" w:space="0" w:color="auto"/>
        <w:right w:val="none" w:sz="0" w:space="0" w:color="auto"/>
      </w:divBdr>
    </w:div>
    <w:div w:id="725419625">
      <w:bodyDiv w:val="1"/>
      <w:marLeft w:val="0"/>
      <w:marRight w:val="0"/>
      <w:marTop w:val="0"/>
      <w:marBottom w:val="0"/>
      <w:divBdr>
        <w:top w:val="none" w:sz="0" w:space="0" w:color="auto"/>
        <w:left w:val="none" w:sz="0" w:space="0" w:color="auto"/>
        <w:bottom w:val="none" w:sz="0" w:space="0" w:color="auto"/>
        <w:right w:val="none" w:sz="0" w:space="0" w:color="auto"/>
      </w:divBdr>
    </w:div>
    <w:div w:id="729108739">
      <w:bodyDiv w:val="1"/>
      <w:marLeft w:val="0"/>
      <w:marRight w:val="0"/>
      <w:marTop w:val="0"/>
      <w:marBottom w:val="0"/>
      <w:divBdr>
        <w:top w:val="none" w:sz="0" w:space="0" w:color="auto"/>
        <w:left w:val="none" w:sz="0" w:space="0" w:color="auto"/>
        <w:bottom w:val="none" w:sz="0" w:space="0" w:color="auto"/>
        <w:right w:val="none" w:sz="0" w:space="0" w:color="auto"/>
      </w:divBdr>
    </w:div>
    <w:div w:id="730421266">
      <w:bodyDiv w:val="1"/>
      <w:marLeft w:val="0"/>
      <w:marRight w:val="0"/>
      <w:marTop w:val="0"/>
      <w:marBottom w:val="0"/>
      <w:divBdr>
        <w:top w:val="none" w:sz="0" w:space="0" w:color="auto"/>
        <w:left w:val="none" w:sz="0" w:space="0" w:color="auto"/>
        <w:bottom w:val="none" w:sz="0" w:space="0" w:color="auto"/>
        <w:right w:val="none" w:sz="0" w:space="0" w:color="auto"/>
      </w:divBdr>
    </w:div>
    <w:div w:id="732847713">
      <w:bodyDiv w:val="1"/>
      <w:marLeft w:val="0"/>
      <w:marRight w:val="0"/>
      <w:marTop w:val="0"/>
      <w:marBottom w:val="0"/>
      <w:divBdr>
        <w:top w:val="none" w:sz="0" w:space="0" w:color="auto"/>
        <w:left w:val="none" w:sz="0" w:space="0" w:color="auto"/>
        <w:bottom w:val="none" w:sz="0" w:space="0" w:color="auto"/>
        <w:right w:val="none" w:sz="0" w:space="0" w:color="auto"/>
      </w:divBdr>
    </w:div>
    <w:div w:id="733283475">
      <w:bodyDiv w:val="1"/>
      <w:marLeft w:val="0"/>
      <w:marRight w:val="0"/>
      <w:marTop w:val="0"/>
      <w:marBottom w:val="0"/>
      <w:divBdr>
        <w:top w:val="none" w:sz="0" w:space="0" w:color="auto"/>
        <w:left w:val="none" w:sz="0" w:space="0" w:color="auto"/>
        <w:bottom w:val="none" w:sz="0" w:space="0" w:color="auto"/>
        <w:right w:val="none" w:sz="0" w:space="0" w:color="auto"/>
      </w:divBdr>
    </w:div>
    <w:div w:id="735401699">
      <w:bodyDiv w:val="1"/>
      <w:marLeft w:val="0"/>
      <w:marRight w:val="0"/>
      <w:marTop w:val="0"/>
      <w:marBottom w:val="0"/>
      <w:divBdr>
        <w:top w:val="none" w:sz="0" w:space="0" w:color="auto"/>
        <w:left w:val="none" w:sz="0" w:space="0" w:color="auto"/>
        <w:bottom w:val="none" w:sz="0" w:space="0" w:color="auto"/>
        <w:right w:val="none" w:sz="0" w:space="0" w:color="auto"/>
      </w:divBdr>
    </w:div>
    <w:div w:id="736980393">
      <w:bodyDiv w:val="1"/>
      <w:marLeft w:val="0"/>
      <w:marRight w:val="0"/>
      <w:marTop w:val="0"/>
      <w:marBottom w:val="0"/>
      <w:divBdr>
        <w:top w:val="none" w:sz="0" w:space="0" w:color="auto"/>
        <w:left w:val="none" w:sz="0" w:space="0" w:color="auto"/>
        <w:bottom w:val="none" w:sz="0" w:space="0" w:color="auto"/>
        <w:right w:val="none" w:sz="0" w:space="0" w:color="auto"/>
      </w:divBdr>
    </w:div>
    <w:div w:id="741490792">
      <w:bodyDiv w:val="1"/>
      <w:marLeft w:val="0"/>
      <w:marRight w:val="0"/>
      <w:marTop w:val="0"/>
      <w:marBottom w:val="0"/>
      <w:divBdr>
        <w:top w:val="none" w:sz="0" w:space="0" w:color="auto"/>
        <w:left w:val="none" w:sz="0" w:space="0" w:color="auto"/>
        <w:bottom w:val="none" w:sz="0" w:space="0" w:color="auto"/>
        <w:right w:val="none" w:sz="0" w:space="0" w:color="auto"/>
      </w:divBdr>
    </w:div>
    <w:div w:id="742029585">
      <w:bodyDiv w:val="1"/>
      <w:marLeft w:val="0"/>
      <w:marRight w:val="0"/>
      <w:marTop w:val="0"/>
      <w:marBottom w:val="0"/>
      <w:divBdr>
        <w:top w:val="none" w:sz="0" w:space="0" w:color="auto"/>
        <w:left w:val="none" w:sz="0" w:space="0" w:color="auto"/>
        <w:bottom w:val="none" w:sz="0" w:space="0" w:color="auto"/>
        <w:right w:val="none" w:sz="0" w:space="0" w:color="auto"/>
      </w:divBdr>
    </w:div>
    <w:div w:id="743721451">
      <w:bodyDiv w:val="1"/>
      <w:marLeft w:val="0"/>
      <w:marRight w:val="0"/>
      <w:marTop w:val="0"/>
      <w:marBottom w:val="0"/>
      <w:divBdr>
        <w:top w:val="none" w:sz="0" w:space="0" w:color="auto"/>
        <w:left w:val="none" w:sz="0" w:space="0" w:color="auto"/>
        <w:bottom w:val="none" w:sz="0" w:space="0" w:color="auto"/>
        <w:right w:val="none" w:sz="0" w:space="0" w:color="auto"/>
      </w:divBdr>
    </w:div>
    <w:div w:id="745498751">
      <w:bodyDiv w:val="1"/>
      <w:marLeft w:val="0"/>
      <w:marRight w:val="0"/>
      <w:marTop w:val="0"/>
      <w:marBottom w:val="0"/>
      <w:divBdr>
        <w:top w:val="none" w:sz="0" w:space="0" w:color="auto"/>
        <w:left w:val="none" w:sz="0" w:space="0" w:color="auto"/>
        <w:bottom w:val="none" w:sz="0" w:space="0" w:color="auto"/>
        <w:right w:val="none" w:sz="0" w:space="0" w:color="auto"/>
      </w:divBdr>
    </w:div>
    <w:div w:id="748504161">
      <w:bodyDiv w:val="1"/>
      <w:marLeft w:val="0"/>
      <w:marRight w:val="0"/>
      <w:marTop w:val="0"/>
      <w:marBottom w:val="0"/>
      <w:divBdr>
        <w:top w:val="none" w:sz="0" w:space="0" w:color="auto"/>
        <w:left w:val="none" w:sz="0" w:space="0" w:color="auto"/>
        <w:bottom w:val="none" w:sz="0" w:space="0" w:color="auto"/>
        <w:right w:val="none" w:sz="0" w:space="0" w:color="auto"/>
      </w:divBdr>
    </w:div>
    <w:div w:id="751780348">
      <w:bodyDiv w:val="1"/>
      <w:marLeft w:val="0"/>
      <w:marRight w:val="0"/>
      <w:marTop w:val="0"/>
      <w:marBottom w:val="0"/>
      <w:divBdr>
        <w:top w:val="none" w:sz="0" w:space="0" w:color="auto"/>
        <w:left w:val="none" w:sz="0" w:space="0" w:color="auto"/>
        <w:bottom w:val="none" w:sz="0" w:space="0" w:color="auto"/>
        <w:right w:val="none" w:sz="0" w:space="0" w:color="auto"/>
      </w:divBdr>
    </w:div>
    <w:div w:id="754938953">
      <w:bodyDiv w:val="1"/>
      <w:marLeft w:val="0"/>
      <w:marRight w:val="0"/>
      <w:marTop w:val="0"/>
      <w:marBottom w:val="0"/>
      <w:divBdr>
        <w:top w:val="none" w:sz="0" w:space="0" w:color="auto"/>
        <w:left w:val="none" w:sz="0" w:space="0" w:color="auto"/>
        <w:bottom w:val="none" w:sz="0" w:space="0" w:color="auto"/>
        <w:right w:val="none" w:sz="0" w:space="0" w:color="auto"/>
      </w:divBdr>
    </w:div>
    <w:div w:id="755327964">
      <w:bodyDiv w:val="1"/>
      <w:marLeft w:val="0"/>
      <w:marRight w:val="0"/>
      <w:marTop w:val="0"/>
      <w:marBottom w:val="0"/>
      <w:divBdr>
        <w:top w:val="none" w:sz="0" w:space="0" w:color="auto"/>
        <w:left w:val="none" w:sz="0" w:space="0" w:color="auto"/>
        <w:bottom w:val="none" w:sz="0" w:space="0" w:color="auto"/>
        <w:right w:val="none" w:sz="0" w:space="0" w:color="auto"/>
      </w:divBdr>
    </w:div>
    <w:div w:id="755857718">
      <w:bodyDiv w:val="1"/>
      <w:marLeft w:val="0"/>
      <w:marRight w:val="0"/>
      <w:marTop w:val="0"/>
      <w:marBottom w:val="0"/>
      <w:divBdr>
        <w:top w:val="none" w:sz="0" w:space="0" w:color="auto"/>
        <w:left w:val="none" w:sz="0" w:space="0" w:color="auto"/>
        <w:bottom w:val="none" w:sz="0" w:space="0" w:color="auto"/>
        <w:right w:val="none" w:sz="0" w:space="0" w:color="auto"/>
      </w:divBdr>
    </w:div>
    <w:div w:id="756093392">
      <w:bodyDiv w:val="1"/>
      <w:marLeft w:val="0"/>
      <w:marRight w:val="0"/>
      <w:marTop w:val="0"/>
      <w:marBottom w:val="0"/>
      <w:divBdr>
        <w:top w:val="none" w:sz="0" w:space="0" w:color="auto"/>
        <w:left w:val="none" w:sz="0" w:space="0" w:color="auto"/>
        <w:bottom w:val="none" w:sz="0" w:space="0" w:color="auto"/>
        <w:right w:val="none" w:sz="0" w:space="0" w:color="auto"/>
      </w:divBdr>
    </w:div>
    <w:div w:id="759839595">
      <w:bodyDiv w:val="1"/>
      <w:marLeft w:val="0"/>
      <w:marRight w:val="0"/>
      <w:marTop w:val="0"/>
      <w:marBottom w:val="0"/>
      <w:divBdr>
        <w:top w:val="none" w:sz="0" w:space="0" w:color="auto"/>
        <w:left w:val="none" w:sz="0" w:space="0" w:color="auto"/>
        <w:bottom w:val="none" w:sz="0" w:space="0" w:color="auto"/>
        <w:right w:val="none" w:sz="0" w:space="0" w:color="auto"/>
      </w:divBdr>
    </w:div>
    <w:div w:id="774834051">
      <w:bodyDiv w:val="1"/>
      <w:marLeft w:val="0"/>
      <w:marRight w:val="0"/>
      <w:marTop w:val="0"/>
      <w:marBottom w:val="0"/>
      <w:divBdr>
        <w:top w:val="none" w:sz="0" w:space="0" w:color="auto"/>
        <w:left w:val="none" w:sz="0" w:space="0" w:color="auto"/>
        <w:bottom w:val="none" w:sz="0" w:space="0" w:color="auto"/>
        <w:right w:val="none" w:sz="0" w:space="0" w:color="auto"/>
      </w:divBdr>
    </w:div>
    <w:div w:id="775977982">
      <w:bodyDiv w:val="1"/>
      <w:marLeft w:val="0"/>
      <w:marRight w:val="0"/>
      <w:marTop w:val="0"/>
      <w:marBottom w:val="0"/>
      <w:divBdr>
        <w:top w:val="none" w:sz="0" w:space="0" w:color="auto"/>
        <w:left w:val="none" w:sz="0" w:space="0" w:color="auto"/>
        <w:bottom w:val="none" w:sz="0" w:space="0" w:color="auto"/>
        <w:right w:val="none" w:sz="0" w:space="0" w:color="auto"/>
      </w:divBdr>
    </w:div>
    <w:div w:id="777795047">
      <w:bodyDiv w:val="1"/>
      <w:marLeft w:val="0"/>
      <w:marRight w:val="0"/>
      <w:marTop w:val="0"/>
      <w:marBottom w:val="0"/>
      <w:divBdr>
        <w:top w:val="none" w:sz="0" w:space="0" w:color="auto"/>
        <w:left w:val="none" w:sz="0" w:space="0" w:color="auto"/>
        <w:bottom w:val="none" w:sz="0" w:space="0" w:color="auto"/>
        <w:right w:val="none" w:sz="0" w:space="0" w:color="auto"/>
      </w:divBdr>
    </w:div>
    <w:div w:id="778138004">
      <w:bodyDiv w:val="1"/>
      <w:marLeft w:val="0"/>
      <w:marRight w:val="0"/>
      <w:marTop w:val="0"/>
      <w:marBottom w:val="0"/>
      <w:divBdr>
        <w:top w:val="none" w:sz="0" w:space="0" w:color="auto"/>
        <w:left w:val="none" w:sz="0" w:space="0" w:color="auto"/>
        <w:bottom w:val="none" w:sz="0" w:space="0" w:color="auto"/>
        <w:right w:val="none" w:sz="0" w:space="0" w:color="auto"/>
      </w:divBdr>
    </w:div>
    <w:div w:id="781845916">
      <w:bodyDiv w:val="1"/>
      <w:marLeft w:val="0"/>
      <w:marRight w:val="0"/>
      <w:marTop w:val="0"/>
      <w:marBottom w:val="0"/>
      <w:divBdr>
        <w:top w:val="none" w:sz="0" w:space="0" w:color="auto"/>
        <w:left w:val="none" w:sz="0" w:space="0" w:color="auto"/>
        <w:bottom w:val="none" w:sz="0" w:space="0" w:color="auto"/>
        <w:right w:val="none" w:sz="0" w:space="0" w:color="auto"/>
      </w:divBdr>
    </w:div>
    <w:div w:id="783883175">
      <w:bodyDiv w:val="1"/>
      <w:marLeft w:val="0"/>
      <w:marRight w:val="0"/>
      <w:marTop w:val="0"/>
      <w:marBottom w:val="0"/>
      <w:divBdr>
        <w:top w:val="none" w:sz="0" w:space="0" w:color="auto"/>
        <w:left w:val="none" w:sz="0" w:space="0" w:color="auto"/>
        <w:bottom w:val="none" w:sz="0" w:space="0" w:color="auto"/>
        <w:right w:val="none" w:sz="0" w:space="0" w:color="auto"/>
      </w:divBdr>
    </w:div>
    <w:div w:id="791705583">
      <w:bodyDiv w:val="1"/>
      <w:marLeft w:val="0"/>
      <w:marRight w:val="0"/>
      <w:marTop w:val="0"/>
      <w:marBottom w:val="0"/>
      <w:divBdr>
        <w:top w:val="none" w:sz="0" w:space="0" w:color="auto"/>
        <w:left w:val="none" w:sz="0" w:space="0" w:color="auto"/>
        <w:bottom w:val="none" w:sz="0" w:space="0" w:color="auto"/>
        <w:right w:val="none" w:sz="0" w:space="0" w:color="auto"/>
      </w:divBdr>
    </w:div>
    <w:div w:id="792139408">
      <w:bodyDiv w:val="1"/>
      <w:marLeft w:val="0"/>
      <w:marRight w:val="0"/>
      <w:marTop w:val="0"/>
      <w:marBottom w:val="0"/>
      <w:divBdr>
        <w:top w:val="none" w:sz="0" w:space="0" w:color="auto"/>
        <w:left w:val="none" w:sz="0" w:space="0" w:color="auto"/>
        <w:bottom w:val="none" w:sz="0" w:space="0" w:color="auto"/>
        <w:right w:val="none" w:sz="0" w:space="0" w:color="auto"/>
      </w:divBdr>
    </w:div>
    <w:div w:id="798107821">
      <w:bodyDiv w:val="1"/>
      <w:marLeft w:val="0"/>
      <w:marRight w:val="0"/>
      <w:marTop w:val="0"/>
      <w:marBottom w:val="0"/>
      <w:divBdr>
        <w:top w:val="none" w:sz="0" w:space="0" w:color="auto"/>
        <w:left w:val="none" w:sz="0" w:space="0" w:color="auto"/>
        <w:bottom w:val="none" w:sz="0" w:space="0" w:color="auto"/>
        <w:right w:val="none" w:sz="0" w:space="0" w:color="auto"/>
      </w:divBdr>
    </w:div>
    <w:div w:id="800920116">
      <w:bodyDiv w:val="1"/>
      <w:marLeft w:val="0"/>
      <w:marRight w:val="0"/>
      <w:marTop w:val="0"/>
      <w:marBottom w:val="0"/>
      <w:divBdr>
        <w:top w:val="none" w:sz="0" w:space="0" w:color="auto"/>
        <w:left w:val="none" w:sz="0" w:space="0" w:color="auto"/>
        <w:bottom w:val="none" w:sz="0" w:space="0" w:color="auto"/>
        <w:right w:val="none" w:sz="0" w:space="0" w:color="auto"/>
      </w:divBdr>
    </w:div>
    <w:div w:id="804276624">
      <w:bodyDiv w:val="1"/>
      <w:marLeft w:val="0"/>
      <w:marRight w:val="0"/>
      <w:marTop w:val="0"/>
      <w:marBottom w:val="0"/>
      <w:divBdr>
        <w:top w:val="none" w:sz="0" w:space="0" w:color="auto"/>
        <w:left w:val="none" w:sz="0" w:space="0" w:color="auto"/>
        <w:bottom w:val="none" w:sz="0" w:space="0" w:color="auto"/>
        <w:right w:val="none" w:sz="0" w:space="0" w:color="auto"/>
      </w:divBdr>
    </w:div>
    <w:div w:id="808791613">
      <w:bodyDiv w:val="1"/>
      <w:marLeft w:val="0"/>
      <w:marRight w:val="0"/>
      <w:marTop w:val="0"/>
      <w:marBottom w:val="0"/>
      <w:divBdr>
        <w:top w:val="none" w:sz="0" w:space="0" w:color="auto"/>
        <w:left w:val="none" w:sz="0" w:space="0" w:color="auto"/>
        <w:bottom w:val="none" w:sz="0" w:space="0" w:color="auto"/>
        <w:right w:val="none" w:sz="0" w:space="0" w:color="auto"/>
      </w:divBdr>
    </w:div>
    <w:div w:id="810052565">
      <w:bodyDiv w:val="1"/>
      <w:marLeft w:val="0"/>
      <w:marRight w:val="0"/>
      <w:marTop w:val="0"/>
      <w:marBottom w:val="0"/>
      <w:divBdr>
        <w:top w:val="none" w:sz="0" w:space="0" w:color="auto"/>
        <w:left w:val="none" w:sz="0" w:space="0" w:color="auto"/>
        <w:bottom w:val="none" w:sz="0" w:space="0" w:color="auto"/>
        <w:right w:val="none" w:sz="0" w:space="0" w:color="auto"/>
      </w:divBdr>
    </w:div>
    <w:div w:id="810635793">
      <w:bodyDiv w:val="1"/>
      <w:marLeft w:val="0"/>
      <w:marRight w:val="0"/>
      <w:marTop w:val="0"/>
      <w:marBottom w:val="0"/>
      <w:divBdr>
        <w:top w:val="none" w:sz="0" w:space="0" w:color="auto"/>
        <w:left w:val="none" w:sz="0" w:space="0" w:color="auto"/>
        <w:bottom w:val="none" w:sz="0" w:space="0" w:color="auto"/>
        <w:right w:val="none" w:sz="0" w:space="0" w:color="auto"/>
      </w:divBdr>
    </w:div>
    <w:div w:id="813791105">
      <w:bodyDiv w:val="1"/>
      <w:marLeft w:val="0"/>
      <w:marRight w:val="0"/>
      <w:marTop w:val="0"/>
      <w:marBottom w:val="0"/>
      <w:divBdr>
        <w:top w:val="none" w:sz="0" w:space="0" w:color="auto"/>
        <w:left w:val="none" w:sz="0" w:space="0" w:color="auto"/>
        <w:bottom w:val="none" w:sz="0" w:space="0" w:color="auto"/>
        <w:right w:val="none" w:sz="0" w:space="0" w:color="auto"/>
      </w:divBdr>
    </w:div>
    <w:div w:id="814221194">
      <w:bodyDiv w:val="1"/>
      <w:marLeft w:val="0"/>
      <w:marRight w:val="0"/>
      <w:marTop w:val="0"/>
      <w:marBottom w:val="0"/>
      <w:divBdr>
        <w:top w:val="none" w:sz="0" w:space="0" w:color="auto"/>
        <w:left w:val="none" w:sz="0" w:space="0" w:color="auto"/>
        <w:bottom w:val="none" w:sz="0" w:space="0" w:color="auto"/>
        <w:right w:val="none" w:sz="0" w:space="0" w:color="auto"/>
      </w:divBdr>
    </w:div>
    <w:div w:id="819810838">
      <w:bodyDiv w:val="1"/>
      <w:marLeft w:val="0"/>
      <w:marRight w:val="0"/>
      <w:marTop w:val="0"/>
      <w:marBottom w:val="0"/>
      <w:divBdr>
        <w:top w:val="none" w:sz="0" w:space="0" w:color="auto"/>
        <w:left w:val="none" w:sz="0" w:space="0" w:color="auto"/>
        <w:bottom w:val="none" w:sz="0" w:space="0" w:color="auto"/>
        <w:right w:val="none" w:sz="0" w:space="0" w:color="auto"/>
      </w:divBdr>
    </w:div>
    <w:div w:id="825319031">
      <w:bodyDiv w:val="1"/>
      <w:marLeft w:val="0"/>
      <w:marRight w:val="0"/>
      <w:marTop w:val="0"/>
      <w:marBottom w:val="0"/>
      <w:divBdr>
        <w:top w:val="none" w:sz="0" w:space="0" w:color="auto"/>
        <w:left w:val="none" w:sz="0" w:space="0" w:color="auto"/>
        <w:bottom w:val="none" w:sz="0" w:space="0" w:color="auto"/>
        <w:right w:val="none" w:sz="0" w:space="0" w:color="auto"/>
      </w:divBdr>
    </w:div>
    <w:div w:id="827021336">
      <w:bodyDiv w:val="1"/>
      <w:marLeft w:val="0"/>
      <w:marRight w:val="0"/>
      <w:marTop w:val="0"/>
      <w:marBottom w:val="0"/>
      <w:divBdr>
        <w:top w:val="none" w:sz="0" w:space="0" w:color="auto"/>
        <w:left w:val="none" w:sz="0" w:space="0" w:color="auto"/>
        <w:bottom w:val="none" w:sz="0" w:space="0" w:color="auto"/>
        <w:right w:val="none" w:sz="0" w:space="0" w:color="auto"/>
      </w:divBdr>
    </w:div>
    <w:div w:id="832065003">
      <w:bodyDiv w:val="1"/>
      <w:marLeft w:val="0"/>
      <w:marRight w:val="0"/>
      <w:marTop w:val="0"/>
      <w:marBottom w:val="0"/>
      <w:divBdr>
        <w:top w:val="none" w:sz="0" w:space="0" w:color="auto"/>
        <w:left w:val="none" w:sz="0" w:space="0" w:color="auto"/>
        <w:bottom w:val="none" w:sz="0" w:space="0" w:color="auto"/>
        <w:right w:val="none" w:sz="0" w:space="0" w:color="auto"/>
      </w:divBdr>
    </w:div>
    <w:div w:id="835535754">
      <w:bodyDiv w:val="1"/>
      <w:marLeft w:val="0"/>
      <w:marRight w:val="0"/>
      <w:marTop w:val="0"/>
      <w:marBottom w:val="0"/>
      <w:divBdr>
        <w:top w:val="none" w:sz="0" w:space="0" w:color="auto"/>
        <w:left w:val="none" w:sz="0" w:space="0" w:color="auto"/>
        <w:bottom w:val="none" w:sz="0" w:space="0" w:color="auto"/>
        <w:right w:val="none" w:sz="0" w:space="0" w:color="auto"/>
      </w:divBdr>
    </w:div>
    <w:div w:id="838928729">
      <w:bodyDiv w:val="1"/>
      <w:marLeft w:val="0"/>
      <w:marRight w:val="0"/>
      <w:marTop w:val="0"/>
      <w:marBottom w:val="0"/>
      <w:divBdr>
        <w:top w:val="none" w:sz="0" w:space="0" w:color="auto"/>
        <w:left w:val="none" w:sz="0" w:space="0" w:color="auto"/>
        <w:bottom w:val="none" w:sz="0" w:space="0" w:color="auto"/>
        <w:right w:val="none" w:sz="0" w:space="0" w:color="auto"/>
      </w:divBdr>
    </w:div>
    <w:div w:id="846333109">
      <w:bodyDiv w:val="1"/>
      <w:marLeft w:val="0"/>
      <w:marRight w:val="0"/>
      <w:marTop w:val="0"/>
      <w:marBottom w:val="0"/>
      <w:divBdr>
        <w:top w:val="none" w:sz="0" w:space="0" w:color="auto"/>
        <w:left w:val="none" w:sz="0" w:space="0" w:color="auto"/>
        <w:bottom w:val="none" w:sz="0" w:space="0" w:color="auto"/>
        <w:right w:val="none" w:sz="0" w:space="0" w:color="auto"/>
      </w:divBdr>
    </w:div>
    <w:div w:id="849610837">
      <w:bodyDiv w:val="1"/>
      <w:marLeft w:val="0"/>
      <w:marRight w:val="0"/>
      <w:marTop w:val="0"/>
      <w:marBottom w:val="0"/>
      <w:divBdr>
        <w:top w:val="none" w:sz="0" w:space="0" w:color="auto"/>
        <w:left w:val="none" w:sz="0" w:space="0" w:color="auto"/>
        <w:bottom w:val="none" w:sz="0" w:space="0" w:color="auto"/>
        <w:right w:val="none" w:sz="0" w:space="0" w:color="auto"/>
      </w:divBdr>
    </w:div>
    <w:div w:id="850295480">
      <w:bodyDiv w:val="1"/>
      <w:marLeft w:val="0"/>
      <w:marRight w:val="0"/>
      <w:marTop w:val="0"/>
      <w:marBottom w:val="0"/>
      <w:divBdr>
        <w:top w:val="none" w:sz="0" w:space="0" w:color="auto"/>
        <w:left w:val="none" w:sz="0" w:space="0" w:color="auto"/>
        <w:bottom w:val="none" w:sz="0" w:space="0" w:color="auto"/>
        <w:right w:val="none" w:sz="0" w:space="0" w:color="auto"/>
      </w:divBdr>
    </w:div>
    <w:div w:id="851994621">
      <w:bodyDiv w:val="1"/>
      <w:marLeft w:val="0"/>
      <w:marRight w:val="0"/>
      <w:marTop w:val="0"/>
      <w:marBottom w:val="0"/>
      <w:divBdr>
        <w:top w:val="none" w:sz="0" w:space="0" w:color="auto"/>
        <w:left w:val="none" w:sz="0" w:space="0" w:color="auto"/>
        <w:bottom w:val="none" w:sz="0" w:space="0" w:color="auto"/>
        <w:right w:val="none" w:sz="0" w:space="0" w:color="auto"/>
      </w:divBdr>
    </w:div>
    <w:div w:id="852064915">
      <w:bodyDiv w:val="1"/>
      <w:marLeft w:val="0"/>
      <w:marRight w:val="0"/>
      <w:marTop w:val="0"/>
      <w:marBottom w:val="0"/>
      <w:divBdr>
        <w:top w:val="none" w:sz="0" w:space="0" w:color="auto"/>
        <w:left w:val="none" w:sz="0" w:space="0" w:color="auto"/>
        <w:bottom w:val="none" w:sz="0" w:space="0" w:color="auto"/>
        <w:right w:val="none" w:sz="0" w:space="0" w:color="auto"/>
      </w:divBdr>
    </w:div>
    <w:div w:id="858588568">
      <w:bodyDiv w:val="1"/>
      <w:marLeft w:val="0"/>
      <w:marRight w:val="0"/>
      <w:marTop w:val="0"/>
      <w:marBottom w:val="0"/>
      <w:divBdr>
        <w:top w:val="none" w:sz="0" w:space="0" w:color="auto"/>
        <w:left w:val="none" w:sz="0" w:space="0" w:color="auto"/>
        <w:bottom w:val="none" w:sz="0" w:space="0" w:color="auto"/>
        <w:right w:val="none" w:sz="0" w:space="0" w:color="auto"/>
      </w:divBdr>
    </w:div>
    <w:div w:id="863593183">
      <w:bodyDiv w:val="1"/>
      <w:marLeft w:val="0"/>
      <w:marRight w:val="0"/>
      <w:marTop w:val="0"/>
      <w:marBottom w:val="0"/>
      <w:divBdr>
        <w:top w:val="none" w:sz="0" w:space="0" w:color="auto"/>
        <w:left w:val="none" w:sz="0" w:space="0" w:color="auto"/>
        <w:bottom w:val="none" w:sz="0" w:space="0" w:color="auto"/>
        <w:right w:val="none" w:sz="0" w:space="0" w:color="auto"/>
      </w:divBdr>
    </w:div>
    <w:div w:id="872883798">
      <w:bodyDiv w:val="1"/>
      <w:marLeft w:val="0"/>
      <w:marRight w:val="0"/>
      <w:marTop w:val="0"/>
      <w:marBottom w:val="0"/>
      <w:divBdr>
        <w:top w:val="none" w:sz="0" w:space="0" w:color="auto"/>
        <w:left w:val="none" w:sz="0" w:space="0" w:color="auto"/>
        <w:bottom w:val="none" w:sz="0" w:space="0" w:color="auto"/>
        <w:right w:val="none" w:sz="0" w:space="0" w:color="auto"/>
      </w:divBdr>
    </w:div>
    <w:div w:id="874077651">
      <w:bodyDiv w:val="1"/>
      <w:marLeft w:val="0"/>
      <w:marRight w:val="0"/>
      <w:marTop w:val="0"/>
      <w:marBottom w:val="0"/>
      <w:divBdr>
        <w:top w:val="none" w:sz="0" w:space="0" w:color="auto"/>
        <w:left w:val="none" w:sz="0" w:space="0" w:color="auto"/>
        <w:bottom w:val="none" w:sz="0" w:space="0" w:color="auto"/>
        <w:right w:val="none" w:sz="0" w:space="0" w:color="auto"/>
      </w:divBdr>
    </w:div>
    <w:div w:id="881134032">
      <w:bodyDiv w:val="1"/>
      <w:marLeft w:val="0"/>
      <w:marRight w:val="0"/>
      <w:marTop w:val="0"/>
      <w:marBottom w:val="0"/>
      <w:divBdr>
        <w:top w:val="none" w:sz="0" w:space="0" w:color="auto"/>
        <w:left w:val="none" w:sz="0" w:space="0" w:color="auto"/>
        <w:bottom w:val="none" w:sz="0" w:space="0" w:color="auto"/>
        <w:right w:val="none" w:sz="0" w:space="0" w:color="auto"/>
      </w:divBdr>
    </w:div>
    <w:div w:id="882642046">
      <w:bodyDiv w:val="1"/>
      <w:marLeft w:val="0"/>
      <w:marRight w:val="0"/>
      <w:marTop w:val="0"/>
      <w:marBottom w:val="0"/>
      <w:divBdr>
        <w:top w:val="none" w:sz="0" w:space="0" w:color="auto"/>
        <w:left w:val="none" w:sz="0" w:space="0" w:color="auto"/>
        <w:bottom w:val="none" w:sz="0" w:space="0" w:color="auto"/>
        <w:right w:val="none" w:sz="0" w:space="0" w:color="auto"/>
      </w:divBdr>
    </w:div>
    <w:div w:id="892807791">
      <w:bodyDiv w:val="1"/>
      <w:marLeft w:val="0"/>
      <w:marRight w:val="0"/>
      <w:marTop w:val="0"/>
      <w:marBottom w:val="0"/>
      <w:divBdr>
        <w:top w:val="none" w:sz="0" w:space="0" w:color="auto"/>
        <w:left w:val="none" w:sz="0" w:space="0" w:color="auto"/>
        <w:bottom w:val="none" w:sz="0" w:space="0" w:color="auto"/>
        <w:right w:val="none" w:sz="0" w:space="0" w:color="auto"/>
      </w:divBdr>
    </w:div>
    <w:div w:id="905071327">
      <w:bodyDiv w:val="1"/>
      <w:marLeft w:val="0"/>
      <w:marRight w:val="0"/>
      <w:marTop w:val="0"/>
      <w:marBottom w:val="0"/>
      <w:divBdr>
        <w:top w:val="none" w:sz="0" w:space="0" w:color="auto"/>
        <w:left w:val="none" w:sz="0" w:space="0" w:color="auto"/>
        <w:bottom w:val="none" w:sz="0" w:space="0" w:color="auto"/>
        <w:right w:val="none" w:sz="0" w:space="0" w:color="auto"/>
      </w:divBdr>
    </w:div>
    <w:div w:id="907230684">
      <w:bodyDiv w:val="1"/>
      <w:marLeft w:val="0"/>
      <w:marRight w:val="0"/>
      <w:marTop w:val="0"/>
      <w:marBottom w:val="0"/>
      <w:divBdr>
        <w:top w:val="none" w:sz="0" w:space="0" w:color="auto"/>
        <w:left w:val="none" w:sz="0" w:space="0" w:color="auto"/>
        <w:bottom w:val="none" w:sz="0" w:space="0" w:color="auto"/>
        <w:right w:val="none" w:sz="0" w:space="0" w:color="auto"/>
      </w:divBdr>
    </w:div>
    <w:div w:id="910699889">
      <w:bodyDiv w:val="1"/>
      <w:marLeft w:val="0"/>
      <w:marRight w:val="0"/>
      <w:marTop w:val="0"/>
      <w:marBottom w:val="0"/>
      <w:divBdr>
        <w:top w:val="none" w:sz="0" w:space="0" w:color="auto"/>
        <w:left w:val="none" w:sz="0" w:space="0" w:color="auto"/>
        <w:bottom w:val="none" w:sz="0" w:space="0" w:color="auto"/>
        <w:right w:val="none" w:sz="0" w:space="0" w:color="auto"/>
      </w:divBdr>
    </w:div>
    <w:div w:id="911037622">
      <w:bodyDiv w:val="1"/>
      <w:marLeft w:val="0"/>
      <w:marRight w:val="0"/>
      <w:marTop w:val="0"/>
      <w:marBottom w:val="0"/>
      <w:divBdr>
        <w:top w:val="none" w:sz="0" w:space="0" w:color="auto"/>
        <w:left w:val="none" w:sz="0" w:space="0" w:color="auto"/>
        <w:bottom w:val="none" w:sz="0" w:space="0" w:color="auto"/>
        <w:right w:val="none" w:sz="0" w:space="0" w:color="auto"/>
      </w:divBdr>
    </w:div>
    <w:div w:id="912006470">
      <w:bodyDiv w:val="1"/>
      <w:marLeft w:val="0"/>
      <w:marRight w:val="0"/>
      <w:marTop w:val="0"/>
      <w:marBottom w:val="0"/>
      <w:divBdr>
        <w:top w:val="none" w:sz="0" w:space="0" w:color="auto"/>
        <w:left w:val="none" w:sz="0" w:space="0" w:color="auto"/>
        <w:bottom w:val="none" w:sz="0" w:space="0" w:color="auto"/>
        <w:right w:val="none" w:sz="0" w:space="0" w:color="auto"/>
      </w:divBdr>
    </w:div>
    <w:div w:id="912471008">
      <w:bodyDiv w:val="1"/>
      <w:marLeft w:val="0"/>
      <w:marRight w:val="0"/>
      <w:marTop w:val="0"/>
      <w:marBottom w:val="0"/>
      <w:divBdr>
        <w:top w:val="none" w:sz="0" w:space="0" w:color="auto"/>
        <w:left w:val="none" w:sz="0" w:space="0" w:color="auto"/>
        <w:bottom w:val="none" w:sz="0" w:space="0" w:color="auto"/>
        <w:right w:val="none" w:sz="0" w:space="0" w:color="auto"/>
      </w:divBdr>
    </w:div>
    <w:div w:id="915481268">
      <w:bodyDiv w:val="1"/>
      <w:marLeft w:val="0"/>
      <w:marRight w:val="0"/>
      <w:marTop w:val="0"/>
      <w:marBottom w:val="0"/>
      <w:divBdr>
        <w:top w:val="none" w:sz="0" w:space="0" w:color="auto"/>
        <w:left w:val="none" w:sz="0" w:space="0" w:color="auto"/>
        <w:bottom w:val="none" w:sz="0" w:space="0" w:color="auto"/>
        <w:right w:val="none" w:sz="0" w:space="0" w:color="auto"/>
      </w:divBdr>
    </w:div>
    <w:div w:id="922646124">
      <w:bodyDiv w:val="1"/>
      <w:marLeft w:val="0"/>
      <w:marRight w:val="0"/>
      <w:marTop w:val="0"/>
      <w:marBottom w:val="0"/>
      <w:divBdr>
        <w:top w:val="none" w:sz="0" w:space="0" w:color="auto"/>
        <w:left w:val="none" w:sz="0" w:space="0" w:color="auto"/>
        <w:bottom w:val="none" w:sz="0" w:space="0" w:color="auto"/>
        <w:right w:val="none" w:sz="0" w:space="0" w:color="auto"/>
      </w:divBdr>
    </w:div>
    <w:div w:id="929460607">
      <w:bodyDiv w:val="1"/>
      <w:marLeft w:val="0"/>
      <w:marRight w:val="0"/>
      <w:marTop w:val="0"/>
      <w:marBottom w:val="0"/>
      <w:divBdr>
        <w:top w:val="none" w:sz="0" w:space="0" w:color="auto"/>
        <w:left w:val="none" w:sz="0" w:space="0" w:color="auto"/>
        <w:bottom w:val="none" w:sz="0" w:space="0" w:color="auto"/>
        <w:right w:val="none" w:sz="0" w:space="0" w:color="auto"/>
      </w:divBdr>
    </w:div>
    <w:div w:id="930550553">
      <w:bodyDiv w:val="1"/>
      <w:marLeft w:val="0"/>
      <w:marRight w:val="0"/>
      <w:marTop w:val="0"/>
      <w:marBottom w:val="0"/>
      <w:divBdr>
        <w:top w:val="none" w:sz="0" w:space="0" w:color="auto"/>
        <w:left w:val="none" w:sz="0" w:space="0" w:color="auto"/>
        <w:bottom w:val="none" w:sz="0" w:space="0" w:color="auto"/>
        <w:right w:val="none" w:sz="0" w:space="0" w:color="auto"/>
      </w:divBdr>
    </w:div>
    <w:div w:id="932400241">
      <w:bodyDiv w:val="1"/>
      <w:marLeft w:val="0"/>
      <w:marRight w:val="0"/>
      <w:marTop w:val="0"/>
      <w:marBottom w:val="0"/>
      <w:divBdr>
        <w:top w:val="none" w:sz="0" w:space="0" w:color="auto"/>
        <w:left w:val="none" w:sz="0" w:space="0" w:color="auto"/>
        <w:bottom w:val="none" w:sz="0" w:space="0" w:color="auto"/>
        <w:right w:val="none" w:sz="0" w:space="0" w:color="auto"/>
      </w:divBdr>
    </w:div>
    <w:div w:id="932588710">
      <w:bodyDiv w:val="1"/>
      <w:marLeft w:val="0"/>
      <w:marRight w:val="0"/>
      <w:marTop w:val="0"/>
      <w:marBottom w:val="0"/>
      <w:divBdr>
        <w:top w:val="none" w:sz="0" w:space="0" w:color="auto"/>
        <w:left w:val="none" w:sz="0" w:space="0" w:color="auto"/>
        <w:bottom w:val="none" w:sz="0" w:space="0" w:color="auto"/>
        <w:right w:val="none" w:sz="0" w:space="0" w:color="auto"/>
      </w:divBdr>
    </w:div>
    <w:div w:id="936138300">
      <w:bodyDiv w:val="1"/>
      <w:marLeft w:val="0"/>
      <w:marRight w:val="0"/>
      <w:marTop w:val="0"/>
      <w:marBottom w:val="0"/>
      <w:divBdr>
        <w:top w:val="none" w:sz="0" w:space="0" w:color="auto"/>
        <w:left w:val="none" w:sz="0" w:space="0" w:color="auto"/>
        <w:bottom w:val="none" w:sz="0" w:space="0" w:color="auto"/>
        <w:right w:val="none" w:sz="0" w:space="0" w:color="auto"/>
      </w:divBdr>
      <w:divsChild>
        <w:div w:id="164907550">
          <w:marLeft w:val="0"/>
          <w:marRight w:val="0"/>
          <w:marTop w:val="0"/>
          <w:marBottom w:val="0"/>
          <w:divBdr>
            <w:top w:val="none" w:sz="0" w:space="0" w:color="auto"/>
            <w:left w:val="none" w:sz="0" w:space="0" w:color="auto"/>
            <w:bottom w:val="none" w:sz="0" w:space="0" w:color="auto"/>
            <w:right w:val="none" w:sz="0" w:space="0" w:color="auto"/>
          </w:divBdr>
        </w:div>
        <w:div w:id="425883702">
          <w:marLeft w:val="0"/>
          <w:marRight w:val="0"/>
          <w:marTop w:val="0"/>
          <w:marBottom w:val="0"/>
          <w:divBdr>
            <w:top w:val="none" w:sz="0" w:space="0" w:color="auto"/>
            <w:left w:val="none" w:sz="0" w:space="0" w:color="auto"/>
            <w:bottom w:val="none" w:sz="0" w:space="0" w:color="auto"/>
            <w:right w:val="none" w:sz="0" w:space="0" w:color="auto"/>
          </w:divBdr>
        </w:div>
        <w:div w:id="2107537425">
          <w:marLeft w:val="0"/>
          <w:marRight w:val="0"/>
          <w:marTop w:val="0"/>
          <w:marBottom w:val="0"/>
          <w:divBdr>
            <w:top w:val="none" w:sz="0" w:space="0" w:color="auto"/>
            <w:left w:val="none" w:sz="0" w:space="0" w:color="auto"/>
            <w:bottom w:val="none" w:sz="0" w:space="0" w:color="auto"/>
            <w:right w:val="none" w:sz="0" w:space="0" w:color="auto"/>
          </w:divBdr>
        </w:div>
      </w:divsChild>
    </w:div>
    <w:div w:id="943880520">
      <w:bodyDiv w:val="1"/>
      <w:marLeft w:val="0"/>
      <w:marRight w:val="0"/>
      <w:marTop w:val="0"/>
      <w:marBottom w:val="0"/>
      <w:divBdr>
        <w:top w:val="none" w:sz="0" w:space="0" w:color="auto"/>
        <w:left w:val="none" w:sz="0" w:space="0" w:color="auto"/>
        <w:bottom w:val="none" w:sz="0" w:space="0" w:color="auto"/>
        <w:right w:val="none" w:sz="0" w:space="0" w:color="auto"/>
      </w:divBdr>
    </w:div>
    <w:div w:id="946153446">
      <w:bodyDiv w:val="1"/>
      <w:marLeft w:val="0"/>
      <w:marRight w:val="0"/>
      <w:marTop w:val="0"/>
      <w:marBottom w:val="0"/>
      <w:divBdr>
        <w:top w:val="none" w:sz="0" w:space="0" w:color="auto"/>
        <w:left w:val="none" w:sz="0" w:space="0" w:color="auto"/>
        <w:bottom w:val="none" w:sz="0" w:space="0" w:color="auto"/>
        <w:right w:val="none" w:sz="0" w:space="0" w:color="auto"/>
      </w:divBdr>
    </w:div>
    <w:div w:id="947616484">
      <w:bodyDiv w:val="1"/>
      <w:marLeft w:val="0"/>
      <w:marRight w:val="0"/>
      <w:marTop w:val="0"/>
      <w:marBottom w:val="0"/>
      <w:divBdr>
        <w:top w:val="none" w:sz="0" w:space="0" w:color="auto"/>
        <w:left w:val="none" w:sz="0" w:space="0" w:color="auto"/>
        <w:bottom w:val="none" w:sz="0" w:space="0" w:color="auto"/>
        <w:right w:val="none" w:sz="0" w:space="0" w:color="auto"/>
      </w:divBdr>
    </w:div>
    <w:div w:id="949122936">
      <w:bodyDiv w:val="1"/>
      <w:marLeft w:val="0"/>
      <w:marRight w:val="0"/>
      <w:marTop w:val="0"/>
      <w:marBottom w:val="0"/>
      <w:divBdr>
        <w:top w:val="none" w:sz="0" w:space="0" w:color="auto"/>
        <w:left w:val="none" w:sz="0" w:space="0" w:color="auto"/>
        <w:bottom w:val="none" w:sz="0" w:space="0" w:color="auto"/>
        <w:right w:val="none" w:sz="0" w:space="0" w:color="auto"/>
      </w:divBdr>
    </w:div>
    <w:div w:id="950403111">
      <w:bodyDiv w:val="1"/>
      <w:marLeft w:val="0"/>
      <w:marRight w:val="0"/>
      <w:marTop w:val="0"/>
      <w:marBottom w:val="0"/>
      <w:divBdr>
        <w:top w:val="none" w:sz="0" w:space="0" w:color="auto"/>
        <w:left w:val="none" w:sz="0" w:space="0" w:color="auto"/>
        <w:bottom w:val="none" w:sz="0" w:space="0" w:color="auto"/>
        <w:right w:val="none" w:sz="0" w:space="0" w:color="auto"/>
      </w:divBdr>
    </w:div>
    <w:div w:id="952829602">
      <w:bodyDiv w:val="1"/>
      <w:marLeft w:val="0"/>
      <w:marRight w:val="0"/>
      <w:marTop w:val="0"/>
      <w:marBottom w:val="0"/>
      <w:divBdr>
        <w:top w:val="none" w:sz="0" w:space="0" w:color="auto"/>
        <w:left w:val="none" w:sz="0" w:space="0" w:color="auto"/>
        <w:bottom w:val="none" w:sz="0" w:space="0" w:color="auto"/>
        <w:right w:val="none" w:sz="0" w:space="0" w:color="auto"/>
      </w:divBdr>
    </w:div>
    <w:div w:id="956563662">
      <w:bodyDiv w:val="1"/>
      <w:marLeft w:val="0"/>
      <w:marRight w:val="0"/>
      <w:marTop w:val="0"/>
      <w:marBottom w:val="0"/>
      <w:divBdr>
        <w:top w:val="none" w:sz="0" w:space="0" w:color="auto"/>
        <w:left w:val="none" w:sz="0" w:space="0" w:color="auto"/>
        <w:bottom w:val="none" w:sz="0" w:space="0" w:color="auto"/>
        <w:right w:val="none" w:sz="0" w:space="0" w:color="auto"/>
      </w:divBdr>
    </w:div>
    <w:div w:id="956837060">
      <w:bodyDiv w:val="1"/>
      <w:marLeft w:val="0"/>
      <w:marRight w:val="0"/>
      <w:marTop w:val="0"/>
      <w:marBottom w:val="0"/>
      <w:divBdr>
        <w:top w:val="none" w:sz="0" w:space="0" w:color="auto"/>
        <w:left w:val="none" w:sz="0" w:space="0" w:color="auto"/>
        <w:bottom w:val="none" w:sz="0" w:space="0" w:color="auto"/>
        <w:right w:val="none" w:sz="0" w:space="0" w:color="auto"/>
      </w:divBdr>
    </w:div>
    <w:div w:id="964460055">
      <w:bodyDiv w:val="1"/>
      <w:marLeft w:val="0"/>
      <w:marRight w:val="0"/>
      <w:marTop w:val="0"/>
      <w:marBottom w:val="0"/>
      <w:divBdr>
        <w:top w:val="none" w:sz="0" w:space="0" w:color="auto"/>
        <w:left w:val="none" w:sz="0" w:space="0" w:color="auto"/>
        <w:bottom w:val="none" w:sz="0" w:space="0" w:color="auto"/>
        <w:right w:val="none" w:sz="0" w:space="0" w:color="auto"/>
      </w:divBdr>
    </w:div>
    <w:div w:id="969893598">
      <w:bodyDiv w:val="1"/>
      <w:marLeft w:val="0"/>
      <w:marRight w:val="0"/>
      <w:marTop w:val="0"/>
      <w:marBottom w:val="0"/>
      <w:divBdr>
        <w:top w:val="none" w:sz="0" w:space="0" w:color="auto"/>
        <w:left w:val="none" w:sz="0" w:space="0" w:color="auto"/>
        <w:bottom w:val="none" w:sz="0" w:space="0" w:color="auto"/>
        <w:right w:val="none" w:sz="0" w:space="0" w:color="auto"/>
      </w:divBdr>
    </w:div>
    <w:div w:id="975646094">
      <w:bodyDiv w:val="1"/>
      <w:marLeft w:val="0"/>
      <w:marRight w:val="0"/>
      <w:marTop w:val="0"/>
      <w:marBottom w:val="0"/>
      <w:divBdr>
        <w:top w:val="none" w:sz="0" w:space="0" w:color="auto"/>
        <w:left w:val="none" w:sz="0" w:space="0" w:color="auto"/>
        <w:bottom w:val="none" w:sz="0" w:space="0" w:color="auto"/>
        <w:right w:val="none" w:sz="0" w:space="0" w:color="auto"/>
      </w:divBdr>
    </w:div>
    <w:div w:id="976683133">
      <w:bodyDiv w:val="1"/>
      <w:marLeft w:val="0"/>
      <w:marRight w:val="0"/>
      <w:marTop w:val="0"/>
      <w:marBottom w:val="0"/>
      <w:divBdr>
        <w:top w:val="none" w:sz="0" w:space="0" w:color="auto"/>
        <w:left w:val="none" w:sz="0" w:space="0" w:color="auto"/>
        <w:bottom w:val="none" w:sz="0" w:space="0" w:color="auto"/>
        <w:right w:val="none" w:sz="0" w:space="0" w:color="auto"/>
      </w:divBdr>
    </w:div>
    <w:div w:id="978337894">
      <w:bodyDiv w:val="1"/>
      <w:marLeft w:val="0"/>
      <w:marRight w:val="0"/>
      <w:marTop w:val="0"/>
      <w:marBottom w:val="0"/>
      <w:divBdr>
        <w:top w:val="none" w:sz="0" w:space="0" w:color="auto"/>
        <w:left w:val="none" w:sz="0" w:space="0" w:color="auto"/>
        <w:bottom w:val="none" w:sz="0" w:space="0" w:color="auto"/>
        <w:right w:val="none" w:sz="0" w:space="0" w:color="auto"/>
      </w:divBdr>
    </w:div>
    <w:div w:id="978341740">
      <w:bodyDiv w:val="1"/>
      <w:marLeft w:val="0"/>
      <w:marRight w:val="0"/>
      <w:marTop w:val="0"/>
      <w:marBottom w:val="0"/>
      <w:divBdr>
        <w:top w:val="none" w:sz="0" w:space="0" w:color="auto"/>
        <w:left w:val="none" w:sz="0" w:space="0" w:color="auto"/>
        <w:bottom w:val="none" w:sz="0" w:space="0" w:color="auto"/>
        <w:right w:val="none" w:sz="0" w:space="0" w:color="auto"/>
      </w:divBdr>
    </w:div>
    <w:div w:id="979501718">
      <w:bodyDiv w:val="1"/>
      <w:marLeft w:val="0"/>
      <w:marRight w:val="0"/>
      <w:marTop w:val="0"/>
      <w:marBottom w:val="0"/>
      <w:divBdr>
        <w:top w:val="none" w:sz="0" w:space="0" w:color="auto"/>
        <w:left w:val="none" w:sz="0" w:space="0" w:color="auto"/>
        <w:bottom w:val="none" w:sz="0" w:space="0" w:color="auto"/>
        <w:right w:val="none" w:sz="0" w:space="0" w:color="auto"/>
      </w:divBdr>
    </w:div>
    <w:div w:id="986587625">
      <w:bodyDiv w:val="1"/>
      <w:marLeft w:val="0"/>
      <w:marRight w:val="0"/>
      <w:marTop w:val="0"/>
      <w:marBottom w:val="0"/>
      <w:divBdr>
        <w:top w:val="none" w:sz="0" w:space="0" w:color="auto"/>
        <w:left w:val="none" w:sz="0" w:space="0" w:color="auto"/>
        <w:bottom w:val="none" w:sz="0" w:space="0" w:color="auto"/>
        <w:right w:val="none" w:sz="0" w:space="0" w:color="auto"/>
      </w:divBdr>
    </w:div>
    <w:div w:id="988024065">
      <w:bodyDiv w:val="1"/>
      <w:marLeft w:val="0"/>
      <w:marRight w:val="0"/>
      <w:marTop w:val="0"/>
      <w:marBottom w:val="0"/>
      <w:divBdr>
        <w:top w:val="none" w:sz="0" w:space="0" w:color="auto"/>
        <w:left w:val="none" w:sz="0" w:space="0" w:color="auto"/>
        <w:bottom w:val="none" w:sz="0" w:space="0" w:color="auto"/>
        <w:right w:val="none" w:sz="0" w:space="0" w:color="auto"/>
      </w:divBdr>
    </w:div>
    <w:div w:id="990406160">
      <w:bodyDiv w:val="1"/>
      <w:marLeft w:val="0"/>
      <w:marRight w:val="0"/>
      <w:marTop w:val="0"/>
      <w:marBottom w:val="0"/>
      <w:divBdr>
        <w:top w:val="none" w:sz="0" w:space="0" w:color="auto"/>
        <w:left w:val="none" w:sz="0" w:space="0" w:color="auto"/>
        <w:bottom w:val="none" w:sz="0" w:space="0" w:color="auto"/>
        <w:right w:val="none" w:sz="0" w:space="0" w:color="auto"/>
      </w:divBdr>
    </w:div>
    <w:div w:id="1003509204">
      <w:bodyDiv w:val="1"/>
      <w:marLeft w:val="0"/>
      <w:marRight w:val="0"/>
      <w:marTop w:val="0"/>
      <w:marBottom w:val="0"/>
      <w:divBdr>
        <w:top w:val="none" w:sz="0" w:space="0" w:color="auto"/>
        <w:left w:val="none" w:sz="0" w:space="0" w:color="auto"/>
        <w:bottom w:val="none" w:sz="0" w:space="0" w:color="auto"/>
        <w:right w:val="none" w:sz="0" w:space="0" w:color="auto"/>
      </w:divBdr>
    </w:div>
    <w:div w:id="1004477898">
      <w:bodyDiv w:val="1"/>
      <w:marLeft w:val="0"/>
      <w:marRight w:val="0"/>
      <w:marTop w:val="0"/>
      <w:marBottom w:val="0"/>
      <w:divBdr>
        <w:top w:val="none" w:sz="0" w:space="0" w:color="auto"/>
        <w:left w:val="none" w:sz="0" w:space="0" w:color="auto"/>
        <w:bottom w:val="none" w:sz="0" w:space="0" w:color="auto"/>
        <w:right w:val="none" w:sz="0" w:space="0" w:color="auto"/>
      </w:divBdr>
    </w:div>
    <w:div w:id="1005130663">
      <w:bodyDiv w:val="1"/>
      <w:marLeft w:val="0"/>
      <w:marRight w:val="0"/>
      <w:marTop w:val="0"/>
      <w:marBottom w:val="0"/>
      <w:divBdr>
        <w:top w:val="none" w:sz="0" w:space="0" w:color="auto"/>
        <w:left w:val="none" w:sz="0" w:space="0" w:color="auto"/>
        <w:bottom w:val="none" w:sz="0" w:space="0" w:color="auto"/>
        <w:right w:val="none" w:sz="0" w:space="0" w:color="auto"/>
      </w:divBdr>
    </w:div>
    <w:div w:id="1009479249">
      <w:bodyDiv w:val="1"/>
      <w:marLeft w:val="0"/>
      <w:marRight w:val="0"/>
      <w:marTop w:val="0"/>
      <w:marBottom w:val="0"/>
      <w:divBdr>
        <w:top w:val="none" w:sz="0" w:space="0" w:color="auto"/>
        <w:left w:val="none" w:sz="0" w:space="0" w:color="auto"/>
        <w:bottom w:val="none" w:sz="0" w:space="0" w:color="auto"/>
        <w:right w:val="none" w:sz="0" w:space="0" w:color="auto"/>
      </w:divBdr>
    </w:div>
    <w:div w:id="1011763961">
      <w:bodyDiv w:val="1"/>
      <w:marLeft w:val="0"/>
      <w:marRight w:val="0"/>
      <w:marTop w:val="0"/>
      <w:marBottom w:val="0"/>
      <w:divBdr>
        <w:top w:val="none" w:sz="0" w:space="0" w:color="auto"/>
        <w:left w:val="none" w:sz="0" w:space="0" w:color="auto"/>
        <w:bottom w:val="none" w:sz="0" w:space="0" w:color="auto"/>
        <w:right w:val="none" w:sz="0" w:space="0" w:color="auto"/>
      </w:divBdr>
    </w:div>
    <w:div w:id="1017004522">
      <w:bodyDiv w:val="1"/>
      <w:marLeft w:val="0"/>
      <w:marRight w:val="0"/>
      <w:marTop w:val="0"/>
      <w:marBottom w:val="0"/>
      <w:divBdr>
        <w:top w:val="none" w:sz="0" w:space="0" w:color="auto"/>
        <w:left w:val="none" w:sz="0" w:space="0" w:color="auto"/>
        <w:bottom w:val="none" w:sz="0" w:space="0" w:color="auto"/>
        <w:right w:val="none" w:sz="0" w:space="0" w:color="auto"/>
      </w:divBdr>
    </w:div>
    <w:div w:id="1021131643">
      <w:bodyDiv w:val="1"/>
      <w:marLeft w:val="0"/>
      <w:marRight w:val="0"/>
      <w:marTop w:val="0"/>
      <w:marBottom w:val="0"/>
      <w:divBdr>
        <w:top w:val="none" w:sz="0" w:space="0" w:color="auto"/>
        <w:left w:val="none" w:sz="0" w:space="0" w:color="auto"/>
        <w:bottom w:val="none" w:sz="0" w:space="0" w:color="auto"/>
        <w:right w:val="none" w:sz="0" w:space="0" w:color="auto"/>
      </w:divBdr>
    </w:div>
    <w:div w:id="1030379295">
      <w:bodyDiv w:val="1"/>
      <w:marLeft w:val="0"/>
      <w:marRight w:val="0"/>
      <w:marTop w:val="0"/>
      <w:marBottom w:val="0"/>
      <w:divBdr>
        <w:top w:val="none" w:sz="0" w:space="0" w:color="auto"/>
        <w:left w:val="none" w:sz="0" w:space="0" w:color="auto"/>
        <w:bottom w:val="none" w:sz="0" w:space="0" w:color="auto"/>
        <w:right w:val="none" w:sz="0" w:space="0" w:color="auto"/>
      </w:divBdr>
    </w:div>
    <w:div w:id="1037584947">
      <w:bodyDiv w:val="1"/>
      <w:marLeft w:val="0"/>
      <w:marRight w:val="0"/>
      <w:marTop w:val="0"/>
      <w:marBottom w:val="0"/>
      <w:divBdr>
        <w:top w:val="none" w:sz="0" w:space="0" w:color="auto"/>
        <w:left w:val="none" w:sz="0" w:space="0" w:color="auto"/>
        <w:bottom w:val="none" w:sz="0" w:space="0" w:color="auto"/>
        <w:right w:val="none" w:sz="0" w:space="0" w:color="auto"/>
      </w:divBdr>
    </w:div>
    <w:div w:id="1040201255">
      <w:bodyDiv w:val="1"/>
      <w:marLeft w:val="0"/>
      <w:marRight w:val="0"/>
      <w:marTop w:val="0"/>
      <w:marBottom w:val="0"/>
      <w:divBdr>
        <w:top w:val="none" w:sz="0" w:space="0" w:color="auto"/>
        <w:left w:val="none" w:sz="0" w:space="0" w:color="auto"/>
        <w:bottom w:val="none" w:sz="0" w:space="0" w:color="auto"/>
        <w:right w:val="none" w:sz="0" w:space="0" w:color="auto"/>
      </w:divBdr>
    </w:div>
    <w:div w:id="1040476165">
      <w:bodyDiv w:val="1"/>
      <w:marLeft w:val="0"/>
      <w:marRight w:val="0"/>
      <w:marTop w:val="0"/>
      <w:marBottom w:val="0"/>
      <w:divBdr>
        <w:top w:val="none" w:sz="0" w:space="0" w:color="auto"/>
        <w:left w:val="none" w:sz="0" w:space="0" w:color="auto"/>
        <w:bottom w:val="none" w:sz="0" w:space="0" w:color="auto"/>
        <w:right w:val="none" w:sz="0" w:space="0" w:color="auto"/>
      </w:divBdr>
    </w:div>
    <w:div w:id="1040671892">
      <w:bodyDiv w:val="1"/>
      <w:marLeft w:val="0"/>
      <w:marRight w:val="0"/>
      <w:marTop w:val="0"/>
      <w:marBottom w:val="0"/>
      <w:divBdr>
        <w:top w:val="none" w:sz="0" w:space="0" w:color="auto"/>
        <w:left w:val="none" w:sz="0" w:space="0" w:color="auto"/>
        <w:bottom w:val="none" w:sz="0" w:space="0" w:color="auto"/>
        <w:right w:val="none" w:sz="0" w:space="0" w:color="auto"/>
      </w:divBdr>
      <w:divsChild>
        <w:div w:id="932857869">
          <w:marLeft w:val="0"/>
          <w:marRight w:val="0"/>
          <w:marTop w:val="0"/>
          <w:marBottom w:val="0"/>
          <w:divBdr>
            <w:top w:val="none" w:sz="0" w:space="0" w:color="auto"/>
            <w:left w:val="none" w:sz="0" w:space="0" w:color="auto"/>
            <w:bottom w:val="none" w:sz="0" w:space="0" w:color="auto"/>
            <w:right w:val="none" w:sz="0" w:space="0" w:color="auto"/>
          </w:divBdr>
          <w:divsChild>
            <w:div w:id="1821731916">
              <w:marLeft w:val="0"/>
              <w:marRight w:val="0"/>
              <w:marTop w:val="0"/>
              <w:marBottom w:val="0"/>
              <w:divBdr>
                <w:top w:val="none" w:sz="0" w:space="0" w:color="auto"/>
                <w:left w:val="none" w:sz="0" w:space="0" w:color="auto"/>
                <w:bottom w:val="none" w:sz="0" w:space="0" w:color="auto"/>
                <w:right w:val="none" w:sz="0" w:space="0" w:color="auto"/>
              </w:divBdr>
              <w:divsChild>
                <w:div w:id="81724759">
                  <w:marLeft w:val="0"/>
                  <w:marRight w:val="0"/>
                  <w:marTop w:val="0"/>
                  <w:marBottom w:val="0"/>
                  <w:divBdr>
                    <w:top w:val="none" w:sz="0" w:space="0" w:color="auto"/>
                    <w:left w:val="none" w:sz="0" w:space="0" w:color="auto"/>
                    <w:bottom w:val="none" w:sz="0" w:space="0" w:color="auto"/>
                    <w:right w:val="none" w:sz="0" w:space="0" w:color="auto"/>
                  </w:divBdr>
                  <w:divsChild>
                    <w:div w:id="173225698">
                      <w:marLeft w:val="0"/>
                      <w:marRight w:val="0"/>
                      <w:marTop w:val="0"/>
                      <w:marBottom w:val="0"/>
                      <w:divBdr>
                        <w:top w:val="none" w:sz="0" w:space="0" w:color="auto"/>
                        <w:left w:val="none" w:sz="0" w:space="0" w:color="auto"/>
                        <w:bottom w:val="none" w:sz="0" w:space="0" w:color="auto"/>
                        <w:right w:val="none" w:sz="0" w:space="0" w:color="auto"/>
                      </w:divBdr>
                      <w:divsChild>
                        <w:div w:id="1779055747">
                          <w:marLeft w:val="0"/>
                          <w:marRight w:val="0"/>
                          <w:marTop w:val="0"/>
                          <w:marBottom w:val="0"/>
                          <w:divBdr>
                            <w:top w:val="none" w:sz="0" w:space="0" w:color="auto"/>
                            <w:left w:val="none" w:sz="0" w:space="0" w:color="auto"/>
                            <w:bottom w:val="none" w:sz="0" w:space="0" w:color="auto"/>
                            <w:right w:val="none" w:sz="0" w:space="0" w:color="auto"/>
                          </w:divBdr>
                          <w:divsChild>
                            <w:div w:id="2127575157">
                              <w:marLeft w:val="0"/>
                              <w:marRight w:val="0"/>
                              <w:marTop w:val="0"/>
                              <w:marBottom w:val="0"/>
                              <w:divBdr>
                                <w:top w:val="none" w:sz="0" w:space="0" w:color="auto"/>
                                <w:left w:val="none" w:sz="0" w:space="0" w:color="auto"/>
                                <w:bottom w:val="none" w:sz="0" w:space="0" w:color="auto"/>
                                <w:right w:val="none" w:sz="0" w:space="0" w:color="auto"/>
                              </w:divBdr>
                              <w:divsChild>
                                <w:div w:id="638192507">
                                  <w:marLeft w:val="0"/>
                                  <w:marRight w:val="0"/>
                                  <w:marTop w:val="0"/>
                                  <w:marBottom w:val="0"/>
                                  <w:divBdr>
                                    <w:top w:val="none" w:sz="0" w:space="0" w:color="auto"/>
                                    <w:left w:val="none" w:sz="0" w:space="0" w:color="auto"/>
                                    <w:bottom w:val="none" w:sz="0" w:space="0" w:color="auto"/>
                                    <w:right w:val="none" w:sz="0" w:space="0" w:color="auto"/>
                                  </w:divBdr>
                                  <w:divsChild>
                                    <w:div w:id="2108847977">
                                      <w:marLeft w:val="0"/>
                                      <w:marRight w:val="0"/>
                                      <w:marTop w:val="0"/>
                                      <w:marBottom w:val="0"/>
                                      <w:divBdr>
                                        <w:top w:val="none" w:sz="0" w:space="0" w:color="auto"/>
                                        <w:left w:val="none" w:sz="0" w:space="0" w:color="auto"/>
                                        <w:bottom w:val="none" w:sz="0" w:space="0" w:color="auto"/>
                                        <w:right w:val="none" w:sz="0" w:space="0" w:color="auto"/>
                                      </w:divBdr>
                                      <w:divsChild>
                                        <w:div w:id="148015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1704597">
      <w:bodyDiv w:val="1"/>
      <w:marLeft w:val="0"/>
      <w:marRight w:val="0"/>
      <w:marTop w:val="0"/>
      <w:marBottom w:val="0"/>
      <w:divBdr>
        <w:top w:val="none" w:sz="0" w:space="0" w:color="auto"/>
        <w:left w:val="none" w:sz="0" w:space="0" w:color="auto"/>
        <w:bottom w:val="none" w:sz="0" w:space="0" w:color="auto"/>
        <w:right w:val="none" w:sz="0" w:space="0" w:color="auto"/>
      </w:divBdr>
    </w:div>
    <w:div w:id="1045443655">
      <w:bodyDiv w:val="1"/>
      <w:marLeft w:val="0"/>
      <w:marRight w:val="0"/>
      <w:marTop w:val="0"/>
      <w:marBottom w:val="0"/>
      <w:divBdr>
        <w:top w:val="none" w:sz="0" w:space="0" w:color="auto"/>
        <w:left w:val="none" w:sz="0" w:space="0" w:color="auto"/>
        <w:bottom w:val="none" w:sz="0" w:space="0" w:color="auto"/>
        <w:right w:val="none" w:sz="0" w:space="0" w:color="auto"/>
      </w:divBdr>
    </w:div>
    <w:div w:id="1045642402">
      <w:bodyDiv w:val="1"/>
      <w:marLeft w:val="0"/>
      <w:marRight w:val="0"/>
      <w:marTop w:val="0"/>
      <w:marBottom w:val="0"/>
      <w:divBdr>
        <w:top w:val="none" w:sz="0" w:space="0" w:color="auto"/>
        <w:left w:val="none" w:sz="0" w:space="0" w:color="auto"/>
        <w:bottom w:val="none" w:sz="0" w:space="0" w:color="auto"/>
        <w:right w:val="none" w:sz="0" w:space="0" w:color="auto"/>
      </w:divBdr>
    </w:div>
    <w:div w:id="1047149033">
      <w:bodyDiv w:val="1"/>
      <w:marLeft w:val="0"/>
      <w:marRight w:val="0"/>
      <w:marTop w:val="0"/>
      <w:marBottom w:val="0"/>
      <w:divBdr>
        <w:top w:val="none" w:sz="0" w:space="0" w:color="auto"/>
        <w:left w:val="none" w:sz="0" w:space="0" w:color="auto"/>
        <w:bottom w:val="none" w:sz="0" w:space="0" w:color="auto"/>
        <w:right w:val="none" w:sz="0" w:space="0" w:color="auto"/>
      </w:divBdr>
    </w:div>
    <w:div w:id="1048070556">
      <w:bodyDiv w:val="1"/>
      <w:marLeft w:val="0"/>
      <w:marRight w:val="0"/>
      <w:marTop w:val="0"/>
      <w:marBottom w:val="0"/>
      <w:divBdr>
        <w:top w:val="none" w:sz="0" w:space="0" w:color="auto"/>
        <w:left w:val="none" w:sz="0" w:space="0" w:color="auto"/>
        <w:bottom w:val="none" w:sz="0" w:space="0" w:color="auto"/>
        <w:right w:val="none" w:sz="0" w:space="0" w:color="auto"/>
      </w:divBdr>
    </w:div>
    <w:div w:id="1058279916">
      <w:bodyDiv w:val="1"/>
      <w:marLeft w:val="0"/>
      <w:marRight w:val="0"/>
      <w:marTop w:val="0"/>
      <w:marBottom w:val="0"/>
      <w:divBdr>
        <w:top w:val="none" w:sz="0" w:space="0" w:color="auto"/>
        <w:left w:val="none" w:sz="0" w:space="0" w:color="auto"/>
        <w:bottom w:val="none" w:sz="0" w:space="0" w:color="auto"/>
        <w:right w:val="none" w:sz="0" w:space="0" w:color="auto"/>
      </w:divBdr>
    </w:div>
    <w:div w:id="1062826682">
      <w:bodyDiv w:val="1"/>
      <w:marLeft w:val="0"/>
      <w:marRight w:val="0"/>
      <w:marTop w:val="0"/>
      <w:marBottom w:val="0"/>
      <w:divBdr>
        <w:top w:val="none" w:sz="0" w:space="0" w:color="auto"/>
        <w:left w:val="none" w:sz="0" w:space="0" w:color="auto"/>
        <w:bottom w:val="none" w:sz="0" w:space="0" w:color="auto"/>
        <w:right w:val="none" w:sz="0" w:space="0" w:color="auto"/>
      </w:divBdr>
    </w:div>
    <w:div w:id="1063992066">
      <w:bodyDiv w:val="1"/>
      <w:marLeft w:val="0"/>
      <w:marRight w:val="0"/>
      <w:marTop w:val="0"/>
      <w:marBottom w:val="0"/>
      <w:divBdr>
        <w:top w:val="none" w:sz="0" w:space="0" w:color="auto"/>
        <w:left w:val="none" w:sz="0" w:space="0" w:color="auto"/>
        <w:bottom w:val="none" w:sz="0" w:space="0" w:color="auto"/>
        <w:right w:val="none" w:sz="0" w:space="0" w:color="auto"/>
      </w:divBdr>
    </w:div>
    <w:div w:id="1065639872">
      <w:bodyDiv w:val="1"/>
      <w:marLeft w:val="0"/>
      <w:marRight w:val="0"/>
      <w:marTop w:val="0"/>
      <w:marBottom w:val="0"/>
      <w:divBdr>
        <w:top w:val="none" w:sz="0" w:space="0" w:color="auto"/>
        <w:left w:val="none" w:sz="0" w:space="0" w:color="auto"/>
        <w:bottom w:val="none" w:sz="0" w:space="0" w:color="auto"/>
        <w:right w:val="none" w:sz="0" w:space="0" w:color="auto"/>
      </w:divBdr>
    </w:div>
    <w:div w:id="1068578218">
      <w:bodyDiv w:val="1"/>
      <w:marLeft w:val="0"/>
      <w:marRight w:val="0"/>
      <w:marTop w:val="0"/>
      <w:marBottom w:val="0"/>
      <w:divBdr>
        <w:top w:val="none" w:sz="0" w:space="0" w:color="auto"/>
        <w:left w:val="none" w:sz="0" w:space="0" w:color="auto"/>
        <w:bottom w:val="none" w:sz="0" w:space="0" w:color="auto"/>
        <w:right w:val="none" w:sz="0" w:space="0" w:color="auto"/>
      </w:divBdr>
    </w:div>
    <w:div w:id="1074594390">
      <w:bodyDiv w:val="1"/>
      <w:marLeft w:val="0"/>
      <w:marRight w:val="0"/>
      <w:marTop w:val="0"/>
      <w:marBottom w:val="0"/>
      <w:divBdr>
        <w:top w:val="none" w:sz="0" w:space="0" w:color="auto"/>
        <w:left w:val="none" w:sz="0" w:space="0" w:color="auto"/>
        <w:bottom w:val="none" w:sz="0" w:space="0" w:color="auto"/>
        <w:right w:val="none" w:sz="0" w:space="0" w:color="auto"/>
      </w:divBdr>
    </w:div>
    <w:div w:id="1076627764">
      <w:bodyDiv w:val="1"/>
      <w:marLeft w:val="0"/>
      <w:marRight w:val="0"/>
      <w:marTop w:val="0"/>
      <w:marBottom w:val="0"/>
      <w:divBdr>
        <w:top w:val="none" w:sz="0" w:space="0" w:color="auto"/>
        <w:left w:val="none" w:sz="0" w:space="0" w:color="auto"/>
        <w:bottom w:val="none" w:sz="0" w:space="0" w:color="auto"/>
        <w:right w:val="none" w:sz="0" w:space="0" w:color="auto"/>
      </w:divBdr>
    </w:div>
    <w:div w:id="1077285879">
      <w:bodyDiv w:val="1"/>
      <w:marLeft w:val="0"/>
      <w:marRight w:val="0"/>
      <w:marTop w:val="0"/>
      <w:marBottom w:val="0"/>
      <w:divBdr>
        <w:top w:val="none" w:sz="0" w:space="0" w:color="auto"/>
        <w:left w:val="none" w:sz="0" w:space="0" w:color="auto"/>
        <w:bottom w:val="none" w:sz="0" w:space="0" w:color="auto"/>
        <w:right w:val="none" w:sz="0" w:space="0" w:color="auto"/>
      </w:divBdr>
    </w:div>
    <w:div w:id="1079444590">
      <w:bodyDiv w:val="1"/>
      <w:marLeft w:val="0"/>
      <w:marRight w:val="0"/>
      <w:marTop w:val="0"/>
      <w:marBottom w:val="0"/>
      <w:divBdr>
        <w:top w:val="none" w:sz="0" w:space="0" w:color="auto"/>
        <w:left w:val="none" w:sz="0" w:space="0" w:color="auto"/>
        <w:bottom w:val="none" w:sz="0" w:space="0" w:color="auto"/>
        <w:right w:val="none" w:sz="0" w:space="0" w:color="auto"/>
      </w:divBdr>
    </w:div>
    <w:div w:id="1090588805">
      <w:bodyDiv w:val="1"/>
      <w:marLeft w:val="0"/>
      <w:marRight w:val="0"/>
      <w:marTop w:val="0"/>
      <w:marBottom w:val="0"/>
      <w:divBdr>
        <w:top w:val="none" w:sz="0" w:space="0" w:color="auto"/>
        <w:left w:val="none" w:sz="0" w:space="0" w:color="auto"/>
        <w:bottom w:val="none" w:sz="0" w:space="0" w:color="auto"/>
        <w:right w:val="none" w:sz="0" w:space="0" w:color="auto"/>
      </w:divBdr>
    </w:div>
    <w:div w:id="1092430951">
      <w:bodyDiv w:val="1"/>
      <w:marLeft w:val="0"/>
      <w:marRight w:val="0"/>
      <w:marTop w:val="0"/>
      <w:marBottom w:val="0"/>
      <w:divBdr>
        <w:top w:val="none" w:sz="0" w:space="0" w:color="auto"/>
        <w:left w:val="none" w:sz="0" w:space="0" w:color="auto"/>
        <w:bottom w:val="none" w:sz="0" w:space="0" w:color="auto"/>
        <w:right w:val="none" w:sz="0" w:space="0" w:color="auto"/>
      </w:divBdr>
    </w:div>
    <w:div w:id="1093016841">
      <w:bodyDiv w:val="1"/>
      <w:marLeft w:val="0"/>
      <w:marRight w:val="0"/>
      <w:marTop w:val="0"/>
      <w:marBottom w:val="0"/>
      <w:divBdr>
        <w:top w:val="none" w:sz="0" w:space="0" w:color="auto"/>
        <w:left w:val="none" w:sz="0" w:space="0" w:color="auto"/>
        <w:bottom w:val="none" w:sz="0" w:space="0" w:color="auto"/>
        <w:right w:val="none" w:sz="0" w:space="0" w:color="auto"/>
      </w:divBdr>
    </w:div>
    <w:div w:id="1098329588">
      <w:bodyDiv w:val="1"/>
      <w:marLeft w:val="0"/>
      <w:marRight w:val="0"/>
      <w:marTop w:val="0"/>
      <w:marBottom w:val="0"/>
      <w:divBdr>
        <w:top w:val="none" w:sz="0" w:space="0" w:color="auto"/>
        <w:left w:val="none" w:sz="0" w:space="0" w:color="auto"/>
        <w:bottom w:val="none" w:sz="0" w:space="0" w:color="auto"/>
        <w:right w:val="none" w:sz="0" w:space="0" w:color="auto"/>
      </w:divBdr>
    </w:div>
    <w:div w:id="1098410265">
      <w:bodyDiv w:val="1"/>
      <w:marLeft w:val="0"/>
      <w:marRight w:val="0"/>
      <w:marTop w:val="0"/>
      <w:marBottom w:val="0"/>
      <w:divBdr>
        <w:top w:val="none" w:sz="0" w:space="0" w:color="auto"/>
        <w:left w:val="none" w:sz="0" w:space="0" w:color="auto"/>
        <w:bottom w:val="none" w:sz="0" w:space="0" w:color="auto"/>
        <w:right w:val="none" w:sz="0" w:space="0" w:color="auto"/>
      </w:divBdr>
    </w:div>
    <w:div w:id="1100030230">
      <w:bodyDiv w:val="1"/>
      <w:marLeft w:val="0"/>
      <w:marRight w:val="0"/>
      <w:marTop w:val="0"/>
      <w:marBottom w:val="0"/>
      <w:divBdr>
        <w:top w:val="none" w:sz="0" w:space="0" w:color="auto"/>
        <w:left w:val="none" w:sz="0" w:space="0" w:color="auto"/>
        <w:bottom w:val="none" w:sz="0" w:space="0" w:color="auto"/>
        <w:right w:val="none" w:sz="0" w:space="0" w:color="auto"/>
      </w:divBdr>
    </w:div>
    <w:div w:id="1101490288">
      <w:bodyDiv w:val="1"/>
      <w:marLeft w:val="0"/>
      <w:marRight w:val="0"/>
      <w:marTop w:val="0"/>
      <w:marBottom w:val="0"/>
      <w:divBdr>
        <w:top w:val="none" w:sz="0" w:space="0" w:color="auto"/>
        <w:left w:val="none" w:sz="0" w:space="0" w:color="auto"/>
        <w:bottom w:val="none" w:sz="0" w:space="0" w:color="auto"/>
        <w:right w:val="none" w:sz="0" w:space="0" w:color="auto"/>
      </w:divBdr>
    </w:div>
    <w:div w:id="1103846597">
      <w:bodyDiv w:val="1"/>
      <w:marLeft w:val="0"/>
      <w:marRight w:val="0"/>
      <w:marTop w:val="0"/>
      <w:marBottom w:val="0"/>
      <w:divBdr>
        <w:top w:val="none" w:sz="0" w:space="0" w:color="auto"/>
        <w:left w:val="none" w:sz="0" w:space="0" w:color="auto"/>
        <w:bottom w:val="none" w:sz="0" w:space="0" w:color="auto"/>
        <w:right w:val="none" w:sz="0" w:space="0" w:color="auto"/>
      </w:divBdr>
    </w:div>
    <w:div w:id="1105078502">
      <w:bodyDiv w:val="1"/>
      <w:marLeft w:val="0"/>
      <w:marRight w:val="0"/>
      <w:marTop w:val="0"/>
      <w:marBottom w:val="0"/>
      <w:divBdr>
        <w:top w:val="none" w:sz="0" w:space="0" w:color="auto"/>
        <w:left w:val="none" w:sz="0" w:space="0" w:color="auto"/>
        <w:bottom w:val="none" w:sz="0" w:space="0" w:color="auto"/>
        <w:right w:val="none" w:sz="0" w:space="0" w:color="auto"/>
      </w:divBdr>
    </w:div>
    <w:div w:id="1109619353">
      <w:bodyDiv w:val="1"/>
      <w:marLeft w:val="0"/>
      <w:marRight w:val="0"/>
      <w:marTop w:val="0"/>
      <w:marBottom w:val="0"/>
      <w:divBdr>
        <w:top w:val="none" w:sz="0" w:space="0" w:color="auto"/>
        <w:left w:val="none" w:sz="0" w:space="0" w:color="auto"/>
        <w:bottom w:val="none" w:sz="0" w:space="0" w:color="auto"/>
        <w:right w:val="none" w:sz="0" w:space="0" w:color="auto"/>
      </w:divBdr>
    </w:div>
    <w:div w:id="1112941971">
      <w:bodyDiv w:val="1"/>
      <w:marLeft w:val="0"/>
      <w:marRight w:val="0"/>
      <w:marTop w:val="0"/>
      <w:marBottom w:val="0"/>
      <w:divBdr>
        <w:top w:val="none" w:sz="0" w:space="0" w:color="auto"/>
        <w:left w:val="none" w:sz="0" w:space="0" w:color="auto"/>
        <w:bottom w:val="none" w:sz="0" w:space="0" w:color="auto"/>
        <w:right w:val="none" w:sz="0" w:space="0" w:color="auto"/>
      </w:divBdr>
    </w:div>
    <w:div w:id="1117405648">
      <w:bodyDiv w:val="1"/>
      <w:marLeft w:val="0"/>
      <w:marRight w:val="0"/>
      <w:marTop w:val="0"/>
      <w:marBottom w:val="0"/>
      <w:divBdr>
        <w:top w:val="none" w:sz="0" w:space="0" w:color="auto"/>
        <w:left w:val="none" w:sz="0" w:space="0" w:color="auto"/>
        <w:bottom w:val="none" w:sz="0" w:space="0" w:color="auto"/>
        <w:right w:val="none" w:sz="0" w:space="0" w:color="auto"/>
      </w:divBdr>
    </w:div>
    <w:div w:id="1120879210">
      <w:bodyDiv w:val="1"/>
      <w:marLeft w:val="0"/>
      <w:marRight w:val="0"/>
      <w:marTop w:val="0"/>
      <w:marBottom w:val="0"/>
      <w:divBdr>
        <w:top w:val="none" w:sz="0" w:space="0" w:color="auto"/>
        <w:left w:val="none" w:sz="0" w:space="0" w:color="auto"/>
        <w:bottom w:val="none" w:sz="0" w:space="0" w:color="auto"/>
        <w:right w:val="none" w:sz="0" w:space="0" w:color="auto"/>
      </w:divBdr>
    </w:div>
    <w:div w:id="1122723072">
      <w:bodyDiv w:val="1"/>
      <w:marLeft w:val="0"/>
      <w:marRight w:val="0"/>
      <w:marTop w:val="0"/>
      <w:marBottom w:val="0"/>
      <w:divBdr>
        <w:top w:val="none" w:sz="0" w:space="0" w:color="auto"/>
        <w:left w:val="none" w:sz="0" w:space="0" w:color="auto"/>
        <w:bottom w:val="none" w:sz="0" w:space="0" w:color="auto"/>
        <w:right w:val="none" w:sz="0" w:space="0" w:color="auto"/>
      </w:divBdr>
    </w:div>
    <w:div w:id="1125343131">
      <w:bodyDiv w:val="1"/>
      <w:marLeft w:val="0"/>
      <w:marRight w:val="0"/>
      <w:marTop w:val="0"/>
      <w:marBottom w:val="0"/>
      <w:divBdr>
        <w:top w:val="none" w:sz="0" w:space="0" w:color="auto"/>
        <w:left w:val="none" w:sz="0" w:space="0" w:color="auto"/>
        <w:bottom w:val="none" w:sz="0" w:space="0" w:color="auto"/>
        <w:right w:val="none" w:sz="0" w:space="0" w:color="auto"/>
      </w:divBdr>
    </w:div>
    <w:div w:id="1135021392">
      <w:bodyDiv w:val="1"/>
      <w:marLeft w:val="0"/>
      <w:marRight w:val="0"/>
      <w:marTop w:val="0"/>
      <w:marBottom w:val="0"/>
      <w:divBdr>
        <w:top w:val="none" w:sz="0" w:space="0" w:color="auto"/>
        <w:left w:val="none" w:sz="0" w:space="0" w:color="auto"/>
        <w:bottom w:val="none" w:sz="0" w:space="0" w:color="auto"/>
        <w:right w:val="none" w:sz="0" w:space="0" w:color="auto"/>
      </w:divBdr>
    </w:div>
    <w:div w:id="1135215657">
      <w:bodyDiv w:val="1"/>
      <w:marLeft w:val="0"/>
      <w:marRight w:val="0"/>
      <w:marTop w:val="0"/>
      <w:marBottom w:val="0"/>
      <w:divBdr>
        <w:top w:val="none" w:sz="0" w:space="0" w:color="auto"/>
        <w:left w:val="none" w:sz="0" w:space="0" w:color="auto"/>
        <w:bottom w:val="none" w:sz="0" w:space="0" w:color="auto"/>
        <w:right w:val="none" w:sz="0" w:space="0" w:color="auto"/>
      </w:divBdr>
    </w:div>
    <w:div w:id="1136919160">
      <w:bodyDiv w:val="1"/>
      <w:marLeft w:val="0"/>
      <w:marRight w:val="0"/>
      <w:marTop w:val="0"/>
      <w:marBottom w:val="0"/>
      <w:divBdr>
        <w:top w:val="none" w:sz="0" w:space="0" w:color="auto"/>
        <w:left w:val="none" w:sz="0" w:space="0" w:color="auto"/>
        <w:bottom w:val="none" w:sz="0" w:space="0" w:color="auto"/>
        <w:right w:val="none" w:sz="0" w:space="0" w:color="auto"/>
      </w:divBdr>
    </w:div>
    <w:div w:id="1139422953">
      <w:bodyDiv w:val="1"/>
      <w:marLeft w:val="0"/>
      <w:marRight w:val="0"/>
      <w:marTop w:val="0"/>
      <w:marBottom w:val="0"/>
      <w:divBdr>
        <w:top w:val="none" w:sz="0" w:space="0" w:color="auto"/>
        <w:left w:val="none" w:sz="0" w:space="0" w:color="auto"/>
        <w:bottom w:val="none" w:sz="0" w:space="0" w:color="auto"/>
        <w:right w:val="none" w:sz="0" w:space="0" w:color="auto"/>
      </w:divBdr>
    </w:div>
    <w:div w:id="1146968141">
      <w:bodyDiv w:val="1"/>
      <w:marLeft w:val="0"/>
      <w:marRight w:val="0"/>
      <w:marTop w:val="0"/>
      <w:marBottom w:val="0"/>
      <w:divBdr>
        <w:top w:val="none" w:sz="0" w:space="0" w:color="auto"/>
        <w:left w:val="none" w:sz="0" w:space="0" w:color="auto"/>
        <w:bottom w:val="none" w:sz="0" w:space="0" w:color="auto"/>
        <w:right w:val="none" w:sz="0" w:space="0" w:color="auto"/>
      </w:divBdr>
    </w:div>
    <w:div w:id="1149515746">
      <w:bodyDiv w:val="1"/>
      <w:marLeft w:val="0"/>
      <w:marRight w:val="0"/>
      <w:marTop w:val="0"/>
      <w:marBottom w:val="0"/>
      <w:divBdr>
        <w:top w:val="none" w:sz="0" w:space="0" w:color="auto"/>
        <w:left w:val="none" w:sz="0" w:space="0" w:color="auto"/>
        <w:bottom w:val="none" w:sz="0" w:space="0" w:color="auto"/>
        <w:right w:val="none" w:sz="0" w:space="0" w:color="auto"/>
      </w:divBdr>
    </w:div>
    <w:div w:id="1153644911">
      <w:bodyDiv w:val="1"/>
      <w:marLeft w:val="0"/>
      <w:marRight w:val="0"/>
      <w:marTop w:val="0"/>
      <w:marBottom w:val="0"/>
      <w:divBdr>
        <w:top w:val="none" w:sz="0" w:space="0" w:color="auto"/>
        <w:left w:val="none" w:sz="0" w:space="0" w:color="auto"/>
        <w:bottom w:val="none" w:sz="0" w:space="0" w:color="auto"/>
        <w:right w:val="none" w:sz="0" w:space="0" w:color="auto"/>
      </w:divBdr>
    </w:div>
    <w:div w:id="1157500996">
      <w:bodyDiv w:val="1"/>
      <w:marLeft w:val="0"/>
      <w:marRight w:val="0"/>
      <w:marTop w:val="0"/>
      <w:marBottom w:val="0"/>
      <w:divBdr>
        <w:top w:val="none" w:sz="0" w:space="0" w:color="auto"/>
        <w:left w:val="none" w:sz="0" w:space="0" w:color="auto"/>
        <w:bottom w:val="none" w:sz="0" w:space="0" w:color="auto"/>
        <w:right w:val="none" w:sz="0" w:space="0" w:color="auto"/>
      </w:divBdr>
    </w:div>
    <w:div w:id="1159493079">
      <w:bodyDiv w:val="1"/>
      <w:marLeft w:val="0"/>
      <w:marRight w:val="0"/>
      <w:marTop w:val="0"/>
      <w:marBottom w:val="0"/>
      <w:divBdr>
        <w:top w:val="none" w:sz="0" w:space="0" w:color="auto"/>
        <w:left w:val="none" w:sz="0" w:space="0" w:color="auto"/>
        <w:bottom w:val="none" w:sz="0" w:space="0" w:color="auto"/>
        <w:right w:val="none" w:sz="0" w:space="0" w:color="auto"/>
      </w:divBdr>
    </w:div>
    <w:div w:id="1160005320">
      <w:bodyDiv w:val="1"/>
      <w:marLeft w:val="0"/>
      <w:marRight w:val="0"/>
      <w:marTop w:val="0"/>
      <w:marBottom w:val="0"/>
      <w:divBdr>
        <w:top w:val="none" w:sz="0" w:space="0" w:color="auto"/>
        <w:left w:val="none" w:sz="0" w:space="0" w:color="auto"/>
        <w:bottom w:val="none" w:sz="0" w:space="0" w:color="auto"/>
        <w:right w:val="none" w:sz="0" w:space="0" w:color="auto"/>
      </w:divBdr>
    </w:div>
    <w:div w:id="1170292533">
      <w:bodyDiv w:val="1"/>
      <w:marLeft w:val="0"/>
      <w:marRight w:val="0"/>
      <w:marTop w:val="0"/>
      <w:marBottom w:val="0"/>
      <w:divBdr>
        <w:top w:val="none" w:sz="0" w:space="0" w:color="auto"/>
        <w:left w:val="none" w:sz="0" w:space="0" w:color="auto"/>
        <w:bottom w:val="none" w:sz="0" w:space="0" w:color="auto"/>
        <w:right w:val="none" w:sz="0" w:space="0" w:color="auto"/>
      </w:divBdr>
    </w:div>
    <w:div w:id="1174421904">
      <w:bodyDiv w:val="1"/>
      <w:marLeft w:val="0"/>
      <w:marRight w:val="0"/>
      <w:marTop w:val="0"/>
      <w:marBottom w:val="0"/>
      <w:divBdr>
        <w:top w:val="none" w:sz="0" w:space="0" w:color="auto"/>
        <w:left w:val="none" w:sz="0" w:space="0" w:color="auto"/>
        <w:bottom w:val="none" w:sz="0" w:space="0" w:color="auto"/>
        <w:right w:val="none" w:sz="0" w:space="0" w:color="auto"/>
      </w:divBdr>
    </w:div>
    <w:div w:id="1182278453">
      <w:bodyDiv w:val="1"/>
      <w:marLeft w:val="0"/>
      <w:marRight w:val="0"/>
      <w:marTop w:val="0"/>
      <w:marBottom w:val="0"/>
      <w:divBdr>
        <w:top w:val="none" w:sz="0" w:space="0" w:color="auto"/>
        <w:left w:val="none" w:sz="0" w:space="0" w:color="auto"/>
        <w:bottom w:val="none" w:sz="0" w:space="0" w:color="auto"/>
        <w:right w:val="none" w:sz="0" w:space="0" w:color="auto"/>
      </w:divBdr>
    </w:div>
    <w:div w:id="1184855135">
      <w:bodyDiv w:val="1"/>
      <w:marLeft w:val="0"/>
      <w:marRight w:val="0"/>
      <w:marTop w:val="0"/>
      <w:marBottom w:val="0"/>
      <w:divBdr>
        <w:top w:val="none" w:sz="0" w:space="0" w:color="auto"/>
        <w:left w:val="none" w:sz="0" w:space="0" w:color="auto"/>
        <w:bottom w:val="none" w:sz="0" w:space="0" w:color="auto"/>
        <w:right w:val="none" w:sz="0" w:space="0" w:color="auto"/>
      </w:divBdr>
    </w:div>
    <w:div w:id="1188102629">
      <w:bodyDiv w:val="1"/>
      <w:marLeft w:val="0"/>
      <w:marRight w:val="0"/>
      <w:marTop w:val="0"/>
      <w:marBottom w:val="0"/>
      <w:divBdr>
        <w:top w:val="none" w:sz="0" w:space="0" w:color="auto"/>
        <w:left w:val="none" w:sz="0" w:space="0" w:color="auto"/>
        <w:bottom w:val="none" w:sz="0" w:space="0" w:color="auto"/>
        <w:right w:val="none" w:sz="0" w:space="0" w:color="auto"/>
      </w:divBdr>
    </w:div>
    <w:div w:id="1188520344">
      <w:bodyDiv w:val="1"/>
      <w:marLeft w:val="0"/>
      <w:marRight w:val="0"/>
      <w:marTop w:val="0"/>
      <w:marBottom w:val="0"/>
      <w:divBdr>
        <w:top w:val="none" w:sz="0" w:space="0" w:color="auto"/>
        <w:left w:val="none" w:sz="0" w:space="0" w:color="auto"/>
        <w:bottom w:val="none" w:sz="0" w:space="0" w:color="auto"/>
        <w:right w:val="none" w:sz="0" w:space="0" w:color="auto"/>
      </w:divBdr>
    </w:div>
    <w:div w:id="1190291002">
      <w:bodyDiv w:val="1"/>
      <w:marLeft w:val="0"/>
      <w:marRight w:val="0"/>
      <w:marTop w:val="0"/>
      <w:marBottom w:val="0"/>
      <w:divBdr>
        <w:top w:val="none" w:sz="0" w:space="0" w:color="auto"/>
        <w:left w:val="none" w:sz="0" w:space="0" w:color="auto"/>
        <w:bottom w:val="none" w:sz="0" w:space="0" w:color="auto"/>
        <w:right w:val="none" w:sz="0" w:space="0" w:color="auto"/>
      </w:divBdr>
    </w:div>
    <w:div w:id="1200556655">
      <w:bodyDiv w:val="1"/>
      <w:marLeft w:val="0"/>
      <w:marRight w:val="0"/>
      <w:marTop w:val="0"/>
      <w:marBottom w:val="0"/>
      <w:divBdr>
        <w:top w:val="none" w:sz="0" w:space="0" w:color="auto"/>
        <w:left w:val="none" w:sz="0" w:space="0" w:color="auto"/>
        <w:bottom w:val="none" w:sz="0" w:space="0" w:color="auto"/>
        <w:right w:val="none" w:sz="0" w:space="0" w:color="auto"/>
      </w:divBdr>
    </w:div>
    <w:div w:id="1202127519">
      <w:bodyDiv w:val="1"/>
      <w:marLeft w:val="0"/>
      <w:marRight w:val="0"/>
      <w:marTop w:val="0"/>
      <w:marBottom w:val="0"/>
      <w:divBdr>
        <w:top w:val="none" w:sz="0" w:space="0" w:color="auto"/>
        <w:left w:val="none" w:sz="0" w:space="0" w:color="auto"/>
        <w:bottom w:val="none" w:sz="0" w:space="0" w:color="auto"/>
        <w:right w:val="none" w:sz="0" w:space="0" w:color="auto"/>
      </w:divBdr>
    </w:div>
    <w:div w:id="1202858396">
      <w:bodyDiv w:val="1"/>
      <w:marLeft w:val="0"/>
      <w:marRight w:val="0"/>
      <w:marTop w:val="0"/>
      <w:marBottom w:val="0"/>
      <w:divBdr>
        <w:top w:val="none" w:sz="0" w:space="0" w:color="auto"/>
        <w:left w:val="none" w:sz="0" w:space="0" w:color="auto"/>
        <w:bottom w:val="none" w:sz="0" w:space="0" w:color="auto"/>
        <w:right w:val="none" w:sz="0" w:space="0" w:color="auto"/>
      </w:divBdr>
    </w:div>
    <w:div w:id="1207109411">
      <w:bodyDiv w:val="1"/>
      <w:marLeft w:val="0"/>
      <w:marRight w:val="0"/>
      <w:marTop w:val="0"/>
      <w:marBottom w:val="0"/>
      <w:divBdr>
        <w:top w:val="none" w:sz="0" w:space="0" w:color="auto"/>
        <w:left w:val="none" w:sz="0" w:space="0" w:color="auto"/>
        <w:bottom w:val="none" w:sz="0" w:space="0" w:color="auto"/>
        <w:right w:val="none" w:sz="0" w:space="0" w:color="auto"/>
      </w:divBdr>
    </w:div>
    <w:div w:id="1216047035">
      <w:bodyDiv w:val="1"/>
      <w:marLeft w:val="0"/>
      <w:marRight w:val="0"/>
      <w:marTop w:val="0"/>
      <w:marBottom w:val="0"/>
      <w:divBdr>
        <w:top w:val="none" w:sz="0" w:space="0" w:color="auto"/>
        <w:left w:val="none" w:sz="0" w:space="0" w:color="auto"/>
        <w:bottom w:val="none" w:sz="0" w:space="0" w:color="auto"/>
        <w:right w:val="none" w:sz="0" w:space="0" w:color="auto"/>
      </w:divBdr>
    </w:div>
    <w:div w:id="1218129593">
      <w:bodyDiv w:val="1"/>
      <w:marLeft w:val="0"/>
      <w:marRight w:val="0"/>
      <w:marTop w:val="0"/>
      <w:marBottom w:val="0"/>
      <w:divBdr>
        <w:top w:val="none" w:sz="0" w:space="0" w:color="auto"/>
        <w:left w:val="none" w:sz="0" w:space="0" w:color="auto"/>
        <w:bottom w:val="none" w:sz="0" w:space="0" w:color="auto"/>
        <w:right w:val="none" w:sz="0" w:space="0" w:color="auto"/>
      </w:divBdr>
    </w:div>
    <w:div w:id="1220626255">
      <w:bodyDiv w:val="1"/>
      <w:marLeft w:val="0"/>
      <w:marRight w:val="0"/>
      <w:marTop w:val="0"/>
      <w:marBottom w:val="0"/>
      <w:divBdr>
        <w:top w:val="none" w:sz="0" w:space="0" w:color="auto"/>
        <w:left w:val="none" w:sz="0" w:space="0" w:color="auto"/>
        <w:bottom w:val="none" w:sz="0" w:space="0" w:color="auto"/>
        <w:right w:val="none" w:sz="0" w:space="0" w:color="auto"/>
      </w:divBdr>
    </w:div>
    <w:div w:id="1220894620">
      <w:bodyDiv w:val="1"/>
      <w:marLeft w:val="0"/>
      <w:marRight w:val="0"/>
      <w:marTop w:val="0"/>
      <w:marBottom w:val="0"/>
      <w:divBdr>
        <w:top w:val="none" w:sz="0" w:space="0" w:color="auto"/>
        <w:left w:val="none" w:sz="0" w:space="0" w:color="auto"/>
        <w:bottom w:val="none" w:sz="0" w:space="0" w:color="auto"/>
        <w:right w:val="none" w:sz="0" w:space="0" w:color="auto"/>
      </w:divBdr>
    </w:div>
    <w:div w:id="1221206702">
      <w:bodyDiv w:val="1"/>
      <w:marLeft w:val="0"/>
      <w:marRight w:val="0"/>
      <w:marTop w:val="0"/>
      <w:marBottom w:val="0"/>
      <w:divBdr>
        <w:top w:val="none" w:sz="0" w:space="0" w:color="auto"/>
        <w:left w:val="none" w:sz="0" w:space="0" w:color="auto"/>
        <w:bottom w:val="none" w:sz="0" w:space="0" w:color="auto"/>
        <w:right w:val="none" w:sz="0" w:space="0" w:color="auto"/>
      </w:divBdr>
    </w:div>
    <w:div w:id="1228998550">
      <w:bodyDiv w:val="1"/>
      <w:marLeft w:val="0"/>
      <w:marRight w:val="0"/>
      <w:marTop w:val="0"/>
      <w:marBottom w:val="0"/>
      <w:divBdr>
        <w:top w:val="none" w:sz="0" w:space="0" w:color="auto"/>
        <w:left w:val="none" w:sz="0" w:space="0" w:color="auto"/>
        <w:bottom w:val="none" w:sz="0" w:space="0" w:color="auto"/>
        <w:right w:val="none" w:sz="0" w:space="0" w:color="auto"/>
      </w:divBdr>
    </w:div>
    <w:div w:id="1231842696">
      <w:bodyDiv w:val="1"/>
      <w:marLeft w:val="0"/>
      <w:marRight w:val="0"/>
      <w:marTop w:val="0"/>
      <w:marBottom w:val="0"/>
      <w:divBdr>
        <w:top w:val="none" w:sz="0" w:space="0" w:color="auto"/>
        <w:left w:val="none" w:sz="0" w:space="0" w:color="auto"/>
        <w:bottom w:val="none" w:sz="0" w:space="0" w:color="auto"/>
        <w:right w:val="none" w:sz="0" w:space="0" w:color="auto"/>
      </w:divBdr>
    </w:div>
    <w:div w:id="1234923779">
      <w:bodyDiv w:val="1"/>
      <w:marLeft w:val="0"/>
      <w:marRight w:val="0"/>
      <w:marTop w:val="0"/>
      <w:marBottom w:val="0"/>
      <w:divBdr>
        <w:top w:val="none" w:sz="0" w:space="0" w:color="auto"/>
        <w:left w:val="none" w:sz="0" w:space="0" w:color="auto"/>
        <w:bottom w:val="none" w:sz="0" w:space="0" w:color="auto"/>
        <w:right w:val="none" w:sz="0" w:space="0" w:color="auto"/>
      </w:divBdr>
    </w:div>
    <w:div w:id="1235823927">
      <w:bodyDiv w:val="1"/>
      <w:marLeft w:val="0"/>
      <w:marRight w:val="0"/>
      <w:marTop w:val="0"/>
      <w:marBottom w:val="0"/>
      <w:divBdr>
        <w:top w:val="none" w:sz="0" w:space="0" w:color="auto"/>
        <w:left w:val="none" w:sz="0" w:space="0" w:color="auto"/>
        <w:bottom w:val="none" w:sz="0" w:space="0" w:color="auto"/>
        <w:right w:val="none" w:sz="0" w:space="0" w:color="auto"/>
      </w:divBdr>
    </w:div>
    <w:div w:id="1238520598">
      <w:bodyDiv w:val="1"/>
      <w:marLeft w:val="0"/>
      <w:marRight w:val="0"/>
      <w:marTop w:val="0"/>
      <w:marBottom w:val="0"/>
      <w:divBdr>
        <w:top w:val="none" w:sz="0" w:space="0" w:color="auto"/>
        <w:left w:val="none" w:sz="0" w:space="0" w:color="auto"/>
        <w:bottom w:val="none" w:sz="0" w:space="0" w:color="auto"/>
        <w:right w:val="none" w:sz="0" w:space="0" w:color="auto"/>
      </w:divBdr>
    </w:div>
    <w:div w:id="1239631834">
      <w:bodyDiv w:val="1"/>
      <w:marLeft w:val="0"/>
      <w:marRight w:val="0"/>
      <w:marTop w:val="0"/>
      <w:marBottom w:val="0"/>
      <w:divBdr>
        <w:top w:val="none" w:sz="0" w:space="0" w:color="auto"/>
        <w:left w:val="none" w:sz="0" w:space="0" w:color="auto"/>
        <w:bottom w:val="none" w:sz="0" w:space="0" w:color="auto"/>
        <w:right w:val="none" w:sz="0" w:space="0" w:color="auto"/>
      </w:divBdr>
    </w:div>
    <w:div w:id="1241059289">
      <w:bodyDiv w:val="1"/>
      <w:marLeft w:val="0"/>
      <w:marRight w:val="0"/>
      <w:marTop w:val="0"/>
      <w:marBottom w:val="0"/>
      <w:divBdr>
        <w:top w:val="none" w:sz="0" w:space="0" w:color="auto"/>
        <w:left w:val="none" w:sz="0" w:space="0" w:color="auto"/>
        <w:bottom w:val="none" w:sz="0" w:space="0" w:color="auto"/>
        <w:right w:val="none" w:sz="0" w:space="0" w:color="auto"/>
      </w:divBdr>
    </w:div>
    <w:div w:id="1248342081">
      <w:bodyDiv w:val="1"/>
      <w:marLeft w:val="0"/>
      <w:marRight w:val="0"/>
      <w:marTop w:val="0"/>
      <w:marBottom w:val="0"/>
      <w:divBdr>
        <w:top w:val="none" w:sz="0" w:space="0" w:color="auto"/>
        <w:left w:val="none" w:sz="0" w:space="0" w:color="auto"/>
        <w:bottom w:val="none" w:sz="0" w:space="0" w:color="auto"/>
        <w:right w:val="none" w:sz="0" w:space="0" w:color="auto"/>
      </w:divBdr>
    </w:div>
    <w:div w:id="1248613175">
      <w:bodyDiv w:val="1"/>
      <w:marLeft w:val="0"/>
      <w:marRight w:val="0"/>
      <w:marTop w:val="0"/>
      <w:marBottom w:val="0"/>
      <w:divBdr>
        <w:top w:val="none" w:sz="0" w:space="0" w:color="auto"/>
        <w:left w:val="none" w:sz="0" w:space="0" w:color="auto"/>
        <w:bottom w:val="none" w:sz="0" w:space="0" w:color="auto"/>
        <w:right w:val="none" w:sz="0" w:space="0" w:color="auto"/>
      </w:divBdr>
    </w:div>
    <w:div w:id="1250625875">
      <w:bodyDiv w:val="1"/>
      <w:marLeft w:val="0"/>
      <w:marRight w:val="0"/>
      <w:marTop w:val="0"/>
      <w:marBottom w:val="0"/>
      <w:divBdr>
        <w:top w:val="none" w:sz="0" w:space="0" w:color="auto"/>
        <w:left w:val="none" w:sz="0" w:space="0" w:color="auto"/>
        <w:bottom w:val="none" w:sz="0" w:space="0" w:color="auto"/>
        <w:right w:val="none" w:sz="0" w:space="0" w:color="auto"/>
      </w:divBdr>
    </w:div>
    <w:div w:id="1253516287">
      <w:bodyDiv w:val="1"/>
      <w:marLeft w:val="0"/>
      <w:marRight w:val="0"/>
      <w:marTop w:val="0"/>
      <w:marBottom w:val="0"/>
      <w:divBdr>
        <w:top w:val="none" w:sz="0" w:space="0" w:color="auto"/>
        <w:left w:val="none" w:sz="0" w:space="0" w:color="auto"/>
        <w:bottom w:val="none" w:sz="0" w:space="0" w:color="auto"/>
        <w:right w:val="none" w:sz="0" w:space="0" w:color="auto"/>
      </w:divBdr>
    </w:div>
    <w:div w:id="1259634453">
      <w:bodyDiv w:val="1"/>
      <w:marLeft w:val="0"/>
      <w:marRight w:val="0"/>
      <w:marTop w:val="0"/>
      <w:marBottom w:val="0"/>
      <w:divBdr>
        <w:top w:val="none" w:sz="0" w:space="0" w:color="auto"/>
        <w:left w:val="none" w:sz="0" w:space="0" w:color="auto"/>
        <w:bottom w:val="none" w:sz="0" w:space="0" w:color="auto"/>
        <w:right w:val="none" w:sz="0" w:space="0" w:color="auto"/>
      </w:divBdr>
    </w:div>
    <w:div w:id="1262181130">
      <w:bodyDiv w:val="1"/>
      <w:marLeft w:val="0"/>
      <w:marRight w:val="0"/>
      <w:marTop w:val="0"/>
      <w:marBottom w:val="0"/>
      <w:divBdr>
        <w:top w:val="none" w:sz="0" w:space="0" w:color="auto"/>
        <w:left w:val="none" w:sz="0" w:space="0" w:color="auto"/>
        <w:bottom w:val="none" w:sz="0" w:space="0" w:color="auto"/>
        <w:right w:val="none" w:sz="0" w:space="0" w:color="auto"/>
      </w:divBdr>
    </w:div>
    <w:div w:id="1265502165">
      <w:bodyDiv w:val="1"/>
      <w:marLeft w:val="0"/>
      <w:marRight w:val="0"/>
      <w:marTop w:val="0"/>
      <w:marBottom w:val="0"/>
      <w:divBdr>
        <w:top w:val="none" w:sz="0" w:space="0" w:color="auto"/>
        <w:left w:val="none" w:sz="0" w:space="0" w:color="auto"/>
        <w:bottom w:val="none" w:sz="0" w:space="0" w:color="auto"/>
        <w:right w:val="none" w:sz="0" w:space="0" w:color="auto"/>
      </w:divBdr>
    </w:div>
    <w:div w:id="1266423120">
      <w:bodyDiv w:val="1"/>
      <w:marLeft w:val="0"/>
      <w:marRight w:val="0"/>
      <w:marTop w:val="0"/>
      <w:marBottom w:val="0"/>
      <w:divBdr>
        <w:top w:val="none" w:sz="0" w:space="0" w:color="auto"/>
        <w:left w:val="none" w:sz="0" w:space="0" w:color="auto"/>
        <w:bottom w:val="none" w:sz="0" w:space="0" w:color="auto"/>
        <w:right w:val="none" w:sz="0" w:space="0" w:color="auto"/>
      </w:divBdr>
    </w:div>
    <w:div w:id="1269850446">
      <w:bodyDiv w:val="1"/>
      <w:marLeft w:val="0"/>
      <w:marRight w:val="0"/>
      <w:marTop w:val="0"/>
      <w:marBottom w:val="0"/>
      <w:divBdr>
        <w:top w:val="none" w:sz="0" w:space="0" w:color="auto"/>
        <w:left w:val="none" w:sz="0" w:space="0" w:color="auto"/>
        <w:bottom w:val="none" w:sz="0" w:space="0" w:color="auto"/>
        <w:right w:val="none" w:sz="0" w:space="0" w:color="auto"/>
      </w:divBdr>
    </w:div>
    <w:div w:id="1273518826">
      <w:bodyDiv w:val="1"/>
      <w:marLeft w:val="0"/>
      <w:marRight w:val="0"/>
      <w:marTop w:val="0"/>
      <w:marBottom w:val="0"/>
      <w:divBdr>
        <w:top w:val="none" w:sz="0" w:space="0" w:color="auto"/>
        <w:left w:val="none" w:sz="0" w:space="0" w:color="auto"/>
        <w:bottom w:val="none" w:sz="0" w:space="0" w:color="auto"/>
        <w:right w:val="none" w:sz="0" w:space="0" w:color="auto"/>
      </w:divBdr>
    </w:div>
    <w:div w:id="1273592221">
      <w:bodyDiv w:val="1"/>
      <w:marLeft w:val="0"/>
      <w:marRight w:val="0"/>
      <w:marTop w:val="0"/>
      <w:marBottom w:val="0"/>
      <w:divBdr>
        <w:top w:val="none" w:sz="0" w:space="0" w:color="auto"/>
        <w:left w:val="none" w:sz="0" w:space="0" w:color="auto"/>
        <w:bottom w:val="none" w:sz="0" w:space="0" w:color="auto"/>
        <w:right w:val="none" w:sz="0" w:space="0" w:color="auto"/>
      </w:divBdr>
    </w:div>
    <w:div w:id="1279675766">
      <w:bodyDiv w:val="1"/>
      <w:marLeft w:val="0"/>
      <w:marRight w:val="0"/>
      <w:marTop w:val="0"/>
      <w:marBottom w:val="0"/>
      <w:divBdr>
        <w:top w:val="none" w:sz="0" w:space="0" w:color="auto"/>
        <w:left w:val="none" w:sz="0" w:space="0" w:color="auto"/>
        <w:bottom w:val="none" w:sz="0" w:space="0" w:color="auto"/>
        <w:right w:val="none" w:sz="0" w:space="0" w:color="auto"/>
      </w:divBdr>
    </w:div>
    <w:div w:id="1281689133">
      <w:bodyDiv w:val="1"/>
      <w:marLeft w:val="0"/>
      <w:marRight w:val="0"/>
      <w:marTop w:val="0"/>
      <w:marBottom w:val="0"/>
      <w:divBdr>
        <w:top w:val="none" w:sz="0" w:space="0" w:color="auto"/>
        <w:left w:val="none" w:sz="0" w:space="0" w:color="auto"/>
        <w:bottom w:val="none" w:sz="0" w:space="0" w:color="auto"/>
        <w:right w:val="none" w:sz="0" w:space="0" w:color="auto"/>
      </w:divBdr>
    </w:div>
    <w:div w:id="1281954347">
      <w:bodyDiv w:val="1"/>
      <w:marLeft w:val="0"/>
      <w:marRight w:val="0"/>
      <w:marTop w:val="0"/>
      <w:marBottom w:val="0"/>
      <w:divBdr>
        <w:top w:val="none" w:sz="0" w:space="0" w:color="auto"/>
        <w:left w:val="none" w:sz="0" w:space="0" w:color="auto"/>
        <w:bottom w:val="none" w:sz="0" w:space="0" w:color="auto"/>
        <w:right w:val="none" w:sz="0" w:space="0" w:color="auto"/>
      </w:divBdr>
    </w:div>
    <w:div w:id="1282112602">
      <w:bodyDiv w:val="1"/>
      <w:marLeft w:val="0"/>
      <w:marRight w:val="0"/>
      <w:marTop w:val="0"/>
      <w:marBottom w:val="0"/>
      <w:divBdr>
        <w:top w:val="none" w:sz="0" w:space="0" w:color="auto"/>
        <w:left w:val="none" w:sz="0" w:space="0" w:color="auto"/>
        <w:bottom w:val="none" w:sz="0" w:space="0" w:color="auto"/>
        <w:right w:val="none" w:sz="0" w:space="0" w:color="auto"/>
      </w:divBdr>
    </w:div>
    <w:div w:id="1282878007">
      <w:bodyDiv w:val="1"/>
      <w:marLeft w:val="0"/>
      <w:marRight w:val="0"/>
      <w:marTop w:val="0"/>
      <w:marBottom w:val="0"/>
      <w:divBdr>
        <w:top w:val="none" w:sz="0" w:space="0" w:color="auto"/>
        <w:left w:val="none" w:sz="0" w:space="0" w:color="auto"/>
        <w:bottom w:val="none" w:sz="0" w:space="0" w:color="auto"/>
        <w:right w:val="none" w:sz="0" w:space="0" w:color="auto"/>
      </w:divBdr>
    </w:div>
    <w:div w:id="1283535519">
      <w:bodyDiv w:val="1"/>
      <w:marLeft w:val="0"/>
      <w:marRight w:val="0"/>
      <w:marTop w:val="0"/>
      <w:marBottom w:val="0"/>
      <w:divBdr>
        <w:top w:val="none" w:sz="0" w:space="0" w:color="auto"/>
        <w:left w:val="none" w:sz="0" w:space="0" w:color="auto"/>
        <w:bottom w:val="none" w:sz="0" w:space="0" w:color="auto"/>
        <w:right w:val="none" w:sz="0" w:space="0" w:color="auto"/>
      </w:divBdr>
    </w:div>
    <w:div w:id="1285187607">
      <w:bodyDiv w:val="1"/>
      <w:marLeft w:val="0"/>
      <w:marRight w:val="0"/>
      <w:marTop w:val="0"/>
      <w:marBottom w:val="0"/>
      <w:divBdr>
        <w:top w:val="none" w:sz="0" w:space="0" w:color="auto"/>
        <w:left w:val="none" w:sz="0" w:space="0" w:color="auto"/>
        <w:bottom w:val="none" w:sz="0" w:space="0" w:color="auto"/>
        <w:right w:val="none" w:sz="0" w:space="0" w:color="auto"/>
      </w:divBdr>
    </w:div>
    <w:div w:id="1285384912">
      <w:bodyDiv w:val="1"/>
      <w:marLeft w:val="0"/>
      <w:marRight w:val="0"/>
      <w:marTop w:val="0"/>
      <w:marBottom w:val="0"/>
      <w:divBdr>
        <w:top w:val="none" w:sz="0" w:space="0" w:color="auto"/>
        <w:left w:val="none" w:sz="0" w:space="0" w:color="auto"/>
        <w:bottom w:val="none" w:sz="0" w:space="0" w:color="auto"/>
        <w:right w:val="none" w:sz="0" w:space="0" w:color="auto"/>
      </w:divBdr>
    </w:div>
    <w:div w:id="1287541236">
      <w:bodyDiv w:val="1"/>
      <w:marLeft w:val="0"/>
      <w:marRight w:val="0"/>
      <w:marTop w:val="0"/>
      <w:marBottom w:val="0"/>
      <w:divBdr>
        <w:top w:val="none" w:sz="0" w:space="0" w:color="auto"/>
        <w:left w:val="none" w:sz="0" w:space="0" w:color="auto"/>
        <w:bottom w:val="none" w:sz="0" w:space="0" w:color="auto"/>
        <w:right w:val="none" w:sz="0" w:space="0" w:color="auto"/>
      </w:divBdr>
    </w:div>
    <w:div w:id="1288315923">
      <w:bodyDiv w:val="1"/>
      <w:marLeft w:val="0"/>
      <w:marRight w:val="0"/>
      <w:marTop w:val="0"/>
      <w:marBottom w:val="0"/>
      <w:divBdr>
        <w:top w:val="none" w:sz="0" w:space="0" w:color="auto"/>
        <w:left w:val="none" w:sz="0" w:space="0" w:color="auto"/>
        <w:bottom w:val="none" w:sz="0" w:space="0" w:color="auto"/>
        <w:right w:val="none" w:sz="0" w:space="0" w:color="auto"/>
      </w:divBdr>
    </w:div>
    <w:div w:id="1288925647">
      <w:bodyDiv w:val="1"/>
      <w:marLeft w:val="0"/>
      <w:marRight w:val="0"/>
      <w:marTop w:val="0"/>
      <w:marBottom w:val="0"/>
      <w:divBdr>
        <w:top w:val="none" w:sz="0" w:space="0" w:color="auto"/>
        <w:left w:val="none" w:sz="0" w:space="0" w:color="auto"/>
        <w:bottom w:val="none" w:sz="0" w:space="0" w:color="auto"/>
        <w:right w:val="none" w:sz="0" w:space="0" w:color="auto"/>
      </w:divBdr>
    </w:div>
    <w:div w:id="1294213527">
      <w:bodyDiv w:val="1"/>
      <w:marLeft w:val="0"/>
      <w:marRight w:val="0"/>
      <w:marTop w:val="0"/>
      <w:marBottom w:val="0"/>
      <w:divBdr>
        <w:top w:val="none" w:sz="0" w:space="0" w:color="auto"/>
        <w:left w:val="none" w:sz="0" w:space="0" w:color="auto"/>
        <w:bottom w:val="none" w:sz="0" w:space="0" w:color="auto"/>
        <w:right w:val="none" w:sz="0" w:space="0" w:color="auto"/>
      </w:divBdr>
    </w:div>
    <w:div w:id="1294292247">
      <w:bodyDiv w:val="1"/>
      <w:marLeft w:val="0"/>
      <w:marRight w:val="0"/>
      <w:marTop w:val="0"/>
      <w:marBottom w:val="0"/>
      <w:divBdr>
        <w:top w:val="none" w:sz="0" w:space="0" w:color="auto"/>
        <w:left w:val="none" w:sz="0" w:space="0" w:color="auto"/>
        <w:bottom w:val="none" w:sz="0" w:space="0" w:color="auto"/>
        <w:right w:val="none" w:sz="0" w:space="0" w:color="auto"/>
      </w:divBdr>
    </w:div>
    <w:div w:id="1297684944">
      <w:bodyDiv w:val="1"/>
      <w:marLeft w:val="0"/>
      <w:marRight w:val="0"/>
      <w:marTop w:val="0"/>
      <w:marBottom w:val="0"/>
      <w:divBdr>
        <w:top w:val="none" w:sz="0" w:space="0" w:color="auto"/>
        <w:left w:val="none" w:sz="0" w:space="0" w:color="auto"/>
        <w:bottom w:val="none" w:sz="0" w:space="0" w:color="auto"/>
        <w:right w:val="none" w:sz="0" w:space="0" w:color="auto"/>
      </w:divBdr>
    </w:div>
    <w:div w:id="1298952105">
      <w:bodyDiv w:val="1"/>
      <w:marLeft w:val="0"/>
      <w:marRight w:val="0"/>
      <w:marTop w:val="0"/>
      <w:marBottom w:val="0"/>
      <w:divBdr>
        <w:top w:val="none" w:sz="0" w:space="0" w:color="auto"/>
        <w:left w:val="none" w:sz="0" w:space="0" w:color="auto"/>
        <w:bottom w:val="none" w:sz="0" w:space="0" w:color="auto"/>
        <w:right w:val="none" w:sz="0" w:space="0" w:color="auto"/>
      </w:divBdr>
    </w:div>
    <w:div w:id="1307509009">
      <w:bodyDiv w:val="1"/>
      <w:marLeft w:val="0"/>
      <w:marRight w:val="0"/>
      <w:marTop w:val="0"/>
      <w:marBottom w:val="0"/>
      <w:divBdr>
        <w:top w:val="none" w:sz="0" w:space="0" w:color="auto"/>
        <w:left w:val="none" w:sz="0" w:space="0" w:color="auto"/>
        <w:bottom w:val="none" w:sz="0" w:space="0" w:color="auto"/>
        <w:right w:val="none" w:sz="0" w:space="0" w:color="auto"/>
      </w:divBdr>
    </w:div>
    <w:div w:id="1307659505">
      <w:bodyDiv w:val="1"/>
      <w:marLeft w:val="0"/>
      <w:marRight w:val="0"/>
      <w:marTop w:val="0"/>
      <w:marBottom w:val="0"/>
      <w:divBdr>
        <w:top w:val="none" w:sz="0" w:space="0" w:color="auto"/>
        <w:left w:val="none" w:sz="0" w:space="0" w:color="auto"/>
        <w:bottom w:val="none" w:sz="0" w:space="0" w:color="auto"/>
        <w:right w:val="none" w:sz="0" w:space="0" w:color="auto"/>
      </w:divBdr>
    </w:div>
    <w:div w:id="1308709541">
      <w:bodyDiv w:val="1"/>
      <w:marLeft w:val="0"/>
      <w:marRight w:val="0"/>
      <w:marTop w:val="0"/>
      <w:marBottom w:val="0"/>
      <w:divBdr>
        <w:top w:val="none" w:sz="0" w:space="0" w:color="auto"/>
        <w:left w:val="none" w:sz="0" w:space="0" w:color="auto"/>
        <w:bottom w:val="none" w:sz="0" w:space="0" w:color="auto"/>
        <w:right w:val="none" w:sz="0" w:space="0" w:color="auto"/>
      </w:divBdr>
    </w:div>
    <w:div w:id="1311596242">
      <w:bodyDiv w:val="1"/>
      <w:marLeft w:val="0"/>
      <w:marRight w:val="0"/>
      <w:marTop w:val="0"/>
      <w:marBottom w:val="0"/>
      <w:divBdr>
        <w:top w:val="none" w:sz="0" w:space="0" w:color="auto"/>
        <w:left w:val="none" w:sz="0" w:space="0" w:color="auto"/>
        <w:bottom w:val="none" w:sz="0" w:space="0" w:color="auto"/>
        <w:right w:val="none" w:sz="0" w:space="0" w:color="auto"/>
      </w:divBdr>
    </w:div>
    <w:div w:id="1313681330">
      <w:bodyDiv w:val="1"/>
      <w:marLeft w:val="0"/>
      <w:marRight w:val="0"/>
      <w:marTop w:val="0"/>
      <w:marBottom w:val="0"/>
      <w:divBdr>
        <w:top w:val="none" w:sz="0" w:space="0" w:color="auto"/>
        <w:left w:val="none" w:sz="0" w:space="0" w:color="auto"/>
        <w:bottom w:val="none" w:sz="0" w:space="0" w:color="auto"/>
        <w:right w:val="none" w:sz="0" w:space="0" w:color="auto"/>
      </w:divBdr>
    </w:div>
    <w:div w:id="1318921250">
      <w:bodyDiv w:val="1"/>
      <w:marLeft w:val="0"/>
      <w:marRight w:val="0"/>
      <w:marTop w:val="0"/>
      <w:marBottom w:val="0"/>
      <w:divBdr>
        <w:top w:val="none" w:sz="0" w:space="0" w:color="auto"/>
        <w:left w:val="none" w:sz="0" w:space="0" w:color="auto"/>
        <w:bottom w:val="none" w:sz="0" w:space="0" w:color="auto"/>
        <w:right w:val="none" w:sz="0" w:space="0" w:color="auto"/>
      </w:divBdr>
    </w:div>
    <w:div w:id="1326668420">
      <w:bodyDiv w:val="1"/>
      <w:marLeft w:val="0"/>
      <w:marRight w:val="0"/>
      <w:marTop w:val="0"/>
      <w:marBottom w:val="0"/>
      <w:divBdr>
        <w:top w:val="none" w:sz="0" w:space="0" w:color="auto"/>
        <w:left w:val="none" w:sz="0" w:space="0" w:color="auto"/>
        <w:bottom w:val="none" w:sz="0" w:space="0" w:color="auto"/>
        <w:right w:val="none" w:sz="0" w:space="0" w:color="auto"/>
      </w:divBdr>
    </w:div>
    <w:div w:id="1334183260">
      <w:bodyDiv w:val="1"/>
      <w:marLeft w:val="0"/>
      <w:marRight w:val="0"/>
      <w:marTop w:val="0"/>
      <w:marBottom w:val="0"/>
      <w:divBdr>
        <w:top w:val="none" w:sz="0" w:space="0" w:color="auto"/>
        <w:left w:val="none" w:sz="0" w:space="0" w:color="auto"/>
        <w:bottom w:val="none" w:sz="0" w:space="0" w:color="auto"/>
        <w:right w:val="none" w:sz="0" w:space="0" w:color="auto"/>
      </w:divBdr>
    </w:div>
    <w:div w:id="1335762035">
      <w:bodyDiv w:val="1"/>
      <w:marLeft w:val="0"/>
      <w:marRight w:val="0"/>
      <w:marTop w:val="0"/>
      <w:marBottom w:val="0"/>
      <w:divBdr>
        <w:top w:val="none" w:sz="0" w:space="0" w:color="auto"/>
        <w:left w:val="none" w:sz="0" w:space="0" w:color="auto"/>
        <w:bottom w:val="none" w:sz="0" w:space="0" w:color="auto"/>
        <w:right w:val="none" w:sz="0" w:space="0" w:color="auto"/>
      </w:divBdr>
    </w:div>
    <w:div w:id="1336687384">
      <w:bodyDiv w:val="1"/>
      <w:marLeft w:val="0"/>
      <w:marRight w:val="0"/>
      <w:marTop w:val="0"/>
      <w:marBottom w:val="0"/>
      <w:divBdr>
        <w:top w:val="none" w:sz="0" w:space="0" w:color="auto"/>
        <w:left w:val="none" w:sz="0" w:space="0" w:color="auto"/>
        <w:bottom w:val="none" w:sz="0" w:space="0" w:color="auto"/>
        <w:right w:val="none" w:sz="0" w:space="0" w:color="auto"/>
      </w:divBdr>
    </w:div>
    <w:div w:id="1338656762">
      <w:bodyDiv w:val="1"/>
      <w:marLeft w:val="0"/>
      <w:marRight w:val="0"/>
      <w:marTop w:val="0"/>
      <w:marBottom w:val="0"/>
      <w:divBdr>
        <w:top w:val="none" w:sz="0" w:space="0" w:color="auto"/>
        <w:left w:val="none" w:sz="0" w:space="0" w:color="auto"/>
        <w:bottom w:val="none" w:sz="0" w:space="0" w:color="auto"/>
        <w:right w:val="none" w:sz="0" w:space="0" w:color="auto"/>
      </w:divBdr>
    </w:div>
    <w:div w:id="1339043439">
      <w:bodyDiv w:val="1"/>
      <w:marLeft w:val="0"/>
      <w:marRight w:val="0"/>
      <w:marTop w:val="0"/>
      <w:marBottom w:val="0"/>
      <w:divBdr>
        <w:top w:val="none" w:sz="0" w:space="0" w:color="auto"/>
        <w:left w:val="none" w:sz="0" w:space="0" w:color="auto"/>
        <w:bottom w:val="none" w:sz="0" w:space="0" w:color="auto"/>
        <w:right w:val="none" w:sz="0" w:space="0" w:color="auto"/>
      </w:divBdr>
    </w:div>
    <w:div w:id="1340425409">
      <w:bodyDiv w:val="1"/>
      <w:marLeft w:val="0"/>
      <w:marRight w:val="0"/>
      <w:marTop w:val="0"/>
      <w:marBottom w:val="0"/>
      <w:divBdr>
        <w:top w:val="none" w:sz="0" w:space="0" w:color="auto"/>
        <w:left w:val="none" w:sz="0" w:space="0" w:color="auto"/>
        <w:bottom w:val="none" w:sz="0" w:space="0" w:color="auto"/>
        <w:right w:val="none" w:sz="0" w:space="0" w:color="auto"/>
      </w:divBdr>
    </w:div>
    <w:div w:id="1343506936">
      <w:bodyDiv w:val="1"/>
      <w:marLeft w:val="0"/>
      <w:marRight w:val="0"/>
      <w:marTop w:val="0"/>
      <w:marBottom w:val="0"/>
      <w:divBdr>
        <w:top w:val="none" w:sz="0" w:space="0" w:color="auto"/>
        <w:left w:val="none" w:sz="0" w:space="0" w:color="auto"/>
        <w:bottom w:val="none" w:sz="0" w:space="0" w:color="auto"/>
        <w:right w:val="none" w:sz="0" w:space="0" w:color="auto"/>
      </w:divBdr>
    </w:div>
    <w:div w:id="1345865998">
      <w:bodyDiv w:val="1"/>
      <w:marLeft w:val="0"/>
      <w:marRight w:val="0"/>
      <w:marTop w:val="0"/>
      <w:marBottom w:val="0"/>
      <w:divBdr>
        <w:top w:val="none" w:sz="0" w:space="0" w:color="auto"/>
        <w:left w:val="none" w:sz="0" w:space="0" w:color="auto"/>
        <w:bottom w:val="none" w:sz="0" w:space="0" w:color="auto"/>
        <w:right w:val="none" w:sz="0" w:space="0" w:color="auto"/>
      </w:divBdr>
    </w:div>
    <w:div w:id="1347176786">
      <w:bodyDiv w:val="1"/>
      <w:marLeft w:val="0"/>
      <w:marRight w:val="0"/>
      <w:marTop w:val="0"/>
      <w:marBottom w:val="0"/>
      <w:divBdr>
        <w:top w:val="none" w:sz="0" w:space="0" w:color="auto"/>
        <w:left w:val="none" w:sz="0" w:space="0" w:color="auto"/>
        <w:bottom w:val="none" w:sz="0" w:space="0" w:color="auto"/>
        <w:right w:val="none" w:sz="0" w:space="0" w:color="auto"/>
      </w:divBdr>
    </w:div>
    <w:div w:id="1347512110">
      <w:bodyDiv w:val="1"/>
      <w:marLeft w:val="0"/>
      <w:marRight w:val="0"/>
      <w:marTop w:val="0"/>
      <w:marBottom w:val="0"/>
      <w:divBdr>
        <w:top w:val="none" w:sz="0" w:space="0" w:color="auto"/>
        <w:left w:val="none" w:sz="0" w:space="0" w:color="auto"/>
        <w:bottom w:val="none" w:sz="0" w:space="0" w:color="auto"/>
        <w:right w:val="none" w:sz="0" w:space="0" w:color="auto"/>
      </w:divBdr>
    </w:div>
    <w:div w:id="1349986298">
      <w:bodyDiv w:val="1"/>
      <w:marLeft w:val="0"/>
      <w:marRight w:val="0"/>
      <w:marTop w:val="0"/>
      <w:marBottom w:val="0"/>
      <w:divBdr>
        <w:top w:val="none" w:sz="0" w:space="0" w:color="auto"/>
        <w:left w:val="none" w:sz="0" w:space="0" w:color="auto"/>
        <w:bottom w:val="none" w:sz="0" w:space="0" w:color="auto"/>
        <w:right w:val="none" w:sz="0" w:space="0" w:color="auto"/>
      </w:divBdr>
    </w:div>
    <w:div w:id="1350986800">
      <w:bodyDiv w:val="1"/>
      <w:marLeft w:val="0"/>
      <w:marRight w:val="0"/>
      <w:marTop w:val="0"/>
      <w:marBottom w:val="0"/>
      <w:divBdr>
        <w:top w:val="none" w:sz="0" w:space="0" w:color="auto"/>
        <w:left w:val="none" w:sz="0" w:space="0" w:color="auto"/>
        <w:bottom w:val="none" w:sz="0" w:space="0" w:color="auto"/>
        <w:right w:val="none" w:sz="0" w:space="0" w:color="auto"/>
      </w:divBdr>
    </w:div>
    <w:div w:id="1356923328">
      <w:bodyDiv w:val="1"/>
      <w:marLeft w:val="0"/>
      <w:marRight w:val="0"/>
      <w:marTop w:val="0"/>
      <w:marBottom w:val="0"/>
      <w:divBdr>
        <w:top w:val="none" w:sz="0" w:space="0" w:color="auto"/>
        <w:left w:val="none" w:sz="0" w:space="0" w:color="auto"/>
        <w:bottom w:val="none" w:sz="0" w:space="0" w:color="auto"/>
        <w:right w:val="none" w:sz="0" w:space="0" w:color="auto"/>
      </w:divBdr>
    </w:div>
    <w:div w:id="1357003165">
      <w:bodyDiv w:val="1"/>
      <w:marLeft w:val="0"/>
      <w:marRight w:val="0"/>
      <w:marTop w:val="0"/>
      <w:marBottom w:val="0"/>
      <w:divBdr>
        <w:top w:val="none" w:sz="0" w:space="0" w:color="auto"/>
        <w:left w:val="none" w:sz="0" w:space="0" w:color="auto"/>
        <w:bottom w:val="none" w:sz="0" w:space="0" w:color="auto"/>
        <w:right w:val="none" w:sz="0" w:space="0" w:color="auto"/>
      </w:divBdr>
    </w:div>
    <w:div w:id="1357347513">
      <w:bodyDiv w:val="1"/>
      <w:marLeft w:val="0"/>
      <w:marRight w:val="0"/>
      <w:marTop w:val="0"/>
      <w:marBottom w:val="0"/>
      <w:divBdr>
        <w:top w:val="none" w:sz="0" w:space="0" w:color="auto"/>
        <w:left w:val="none" w:sz="0" w:space="0" w:color="auto"/>
        <w:bottom w:val="none" w:sz="0" w:space="0" w:color="auto"/>
        <w:right w:val="none" w:sz="0" w:space="0" w:color="auto"/>
      </w:divBdr>
    </w:div>
    <w:div w:id="1357387676">
      <w:bodyDiv w:val="1"/>
      <w:marLeft w:val="0"/>
      <w:marRight w:val="0"/>
      <w:marTop w:val="0"/>
      <w:marBottom w:val="0"/>
      <w:divBdr>
        <w:top w:val="none" w:sz="0" w:space="0" w:color="auto"/>
        <w:left w:val="none" w:sz="0" w:space="0" w:color="auto"/>
        <w:bottom w:val="none" w:sz="0" w:space="0" w:color="auto"/>
        <w:right w:val="none" w:sz="0" w:space="0" w:color="auto"/>
      </w:divBdr>
    </w:div>
    <w:div w:id="1361782318">
      <w:bodyDiv w:val="1"/>
      <w:marLeft w:val="0"/>
      <w:marRight w:val="0"/>
      <w:marTop w:val="0"/>
      <w:marBottom w:val="0"/>
      <w:divBdr>
        <w:top w:val="none" w:sz="0" w:space="0" w:color="auto"/>
        <w:left w:val="none" w:sz="0" w:space="0" w:color="auto"/>
        <w:bottom w:val="none" w:sz="0" w:space="0" w:color="auto"/>
        <w:right w:val="none" w:sz="0" w:space="0" w:color="auto"/>
      </w:divBdr>
    </w:div>
    <w:div w:id="1363440595">
      <w:bodyDiv w:val="1"/>
      <w:marLeft w:val="0"/>
      <w:marRight w:val="0"/>
      <w:marTop w:val="0"/>
      <w:marBottom w:val="0"/>
      <w:divBdr>
        <w:top w:val="none" w:sz="0" w:space="0" w:color="auto"/>
        <w:left w:val="none" w:sz="0" w:space="0" w:color="auto"/>
        <w:bottom w:val="none" w:sz="0" w:space="0" w:color="auto"/>
        <w:right w:val="none" w:sz="0" w:space="0" w:color="auto"/>
      </w:divBdr>
    </w:div>
    <w:div w:id="1369798998">
      <w:bodyDiv w:val="1"/>
      <w:marLeft w:val="0"/>
      <w:marRight w:val="0"/>
      <w:marTop w:val="0"/>
      <w:marBottom w:val="0"/>
      <w:divBdr>
        <w:top w:val="none" w:sz="0" w:space="0" w:color="auto"/>
        <w:left w:val="none" w:sz="0" w:space="0" w:color="auto"/>
        <w:bottom w:val="none" w:sz="0" w:space="0" w:color="auto"/>
        <w:right w:val="none" w:sz="0" w:space="0" w:color="auto"/>
      </w:divBdr>
    </w:div>
    <w:div w:id="1378777870">
      <w:bodyDiv w:val="1"/>
      <w:marLeft w:val="0"/>
      <w:marRight w:val="0"/>
      <w:marTop w:val="0"/>
      <w:marBottom w:val="0"/>
      <w:divBdr>
        <w:top w:val="none" w:sz="0" w:space="0" w:color="auto"/>
        <w:left w:val="none" w:sz="0" w:space="0" w:color="auto"/>
        <w:bottom w:val="none" w:sz="0" w:space="0" w:color="auto"/>
        <w:right w:val="none" w:sz="0" w:space="0" w:color="auto"/>
      </w:divBdr>
    </w:div>
    <w:div w:id="1384020776">
      <w:bodyDiv w:val="1"/>
      <w:marLeft w:val="0"/>
      <w:marRight w:val="0"/>
      <w:marTop w:val="0"/>
      <w:marBottom w:val="0"/>
      <w:divBdr>
        <w:top w:val="none" w:sz="0" w:space="0" w:color="auto"/>
        <w:left w:val="none" w:sz="0" w:space="0" w:color="auto"/>
        <w:bottom w:val="none" w:sz="0" w:space="0" w:color="auto"/>
        <w:right w:val="none" w:sz="0" w:space="0" w:color="auto"/>
      </w:divBdr>
    </w:div>
    <w:div w:id="1396319999">
      <w:bodyDiv w:val="1"/>
      <w:marLeft w:val="0"/>
      <w:marRight w:val="0"/>
      <w:marTop w:val="0"/>
      <w:marBottom w:val="0"/>
      <w:divBdr>
        <w:top w:val="none" w:sz="0" w:space="0" w:color="auto"/>
        <w:left w:val="none" w:sz="0" w:space="0" w:color="auto"/>
        <w:bottom w:val="none" w:sz="0" w:space="0" w:color="auto"/>
        <w:right w:val="none" w:sz="0" w:space="0" w:color="auto"/>
      </w:divBdr>
    </w:div>
    <w:div w:id="1400834062">
      <w:bodyDiv w:val="1"/>
      <w:marLeft w:val="0"/>
      <w:marRight w:val="0"/>
      <w:marTop w:val="0"/>
      <w:marBottom w:val="0"/>
      <w:divBdr>
        <w:top w:val="none" w:sz="0" w:space="0" w:color="auto"/>
        <w:left w:val="none" w:sz="0" w:space="0" w:color="auto"/>
        <w:bottom w:val="none" w:sz="0" w:space="0" w:color="auto"/>
        <w:right w:val="none" w:sz="0" w:space="0" w:color="auto"/>
      </w:divBdr>
    </w:div>
    <w:div w:id="1401556910">
      <w:bodyDiv w:val="1"/>
      <w:marLeft w:val="0"/>
      <w:marRight w:val="0"/>
      <w:marTop w:val="0"/>
      <w:marBottom w:val="0"/>
      <w:divBdr>
        <w:top w:val="none" w:sz="0" w:space="0" w:color="auto"/>
        <w:left w:val="none" w:sz="0" w:space="0" w:color="auto"/>
        <w:bottom w:val="none" w:sz="0" w:space="0" w:color="auto"/>
        <w:right w:val="none" w:sz="0" w:space="0" w:color="auto"/>
      </w:divBdr>
    </w:div>
    <w:div w:id="1401712662">
      <w:bodyDiv w:val="1"/>
      <w:marLeft w:val="0"/>
      <w:marRight w:val="0"/>
      <w:marTop w:val="0"/>
      <w:marBottom w:val="0"/>
      <w:divBdr>
        <w:top w:val="none" w:sz="0" w:space="0" w:color="auto"/>
        <w:left w:val="none" w:sz="0" w:space="0" w:color="auto"/>
        <w:bottom w:val="none" w:sz="0" w:space="0" w:color="auto"/>
        <w:right w:val="none" w:sz="0" w:space="0" w:color="auto"/>
      </w:divBdr>
    </w:div>
    <w:div w:id="1406149443">
      <w:bodyDiv w:val="1"/>
      <w:marLeft w:val="0"/>
      <w:marRight w:val="0"/>
      <w:marTop w:val="0"/>
      <w:marBottom w:val="0"/>
      <w:divBdr>
        <w:top w:val="none" w:sz="0" w:space="0" w:color="auto"/>
        <w:left w:val="none" w:sz="0" w:space="0" w:color="auto"/>
        <w:bottom w:val="none" w:sz="0" w:space="0" w:color="auto"/>
        <w:right w:val="none" w:sz="0" w:space="0" w:color="auto"/>
      </w:divBdr>
    </w:div>
    <w:div w:id="1409230125">
      <w:bodyDiv w:val="1"/>
      <w:marLeft w:val="0"/>
      <w:marRight w:val="0"/>
      <w:marTop w:val="0"/>
      <w:marBottom w:val="0"/>
      <w:divBdr>
        <w:top w:val="none" w:sz="0" w:space="0" w:color="auto"/>
        <w:left w:val="none" w:sz="0" w:space="0" w:color="auto"/>
        <w:bottom w:val="none" w:sz="0" w:space="0" w:color="auto"/>
        <w:right w:val="none" w:sz="0" w:space="0" w:color="auto"/>
      </w:divBdr>
    </w:div>
    <w:div w:id="1410035888">
      <w:bodyDiv w:val="1"/>
      <w:marLeft w:val="0"/>
      <w:marRight w:val="0"/>
      <w:marTop w:val="0"/>
      <w:marBottom w:val="0"/>
      <w:divBdr>
        <w:top w:val="none" w:sz="0" w:space="0" w:color="auto"/>
        <w:left w:val="none" w:sz="0" w:space="0" w:color="auto"/>
        <w:bottom w:val="none" w:sz="0" w:space="0" w:color="auto"/>
        <w:right w:val="none" w:sz="0" w:space="0" w:color="auto"/>
      </w:divBdr>
    </w:div>
    <w:div w:id="1416169825">
      <w:bodyDiv w:val="1"/>
      <w:marLeft w:val="0"/>
      <w:marRight w:val="0"/>
      <w:marTop w:val="0"/>
      <w:marBottom w:val="0"/>
      <w:divBdr>
        <w:top w:val="none" w:sz="0" w:space="0" w:color="auto"/>
        <w:left w:val="none" w:sz="0" w:space="0" w:color="auto"/>
        <w:bottom w:val="none" w:sz="0" w:space="0" w:color="auto"/>
        <w:right w:val="none" w:sz="0" w:space="0" w:color="auto"/>
      </w:divBdr>
    </w:div>
    <w:div w:id="1416442837">
      <w:bodyDiv w:val="1"/>
      <w:marLeft w:val="0"/>
      <w:marRight w:val="0"/>
      <w:marTop w:val="0"/>
      <w:marBottom w:val="0"/>
      <w:divBdr>
        <w:top w:val="none" w:sz="0" w:space="0" w:color="auto"/>
        <w:left w:val="none" w:sz="0" w:space="0" w:color="auto"/>
        <w:bottom w:val="none" w:sz="0" w:space="0" w:color="auto"/>
        <w:right w:val="none" w:sz="0" w:space="0" w:color="auto"/>
      </w:divBdr>
    </w:div>
    <w:div w:id="1423449123">
      <w:bodyDiv w:val="1"/>
      <w:marLeft w:val="0"/>
      <w:marRight w:val="0"/>
      <w:marTop w:val="0"/>
      <w:marBottom w:val="0"/>
      <w:divBdr>
        <w:top w:val="none" w:sz="0" w:space="0" w:color="auto"/>
        <w:left w:val="none" w:sz="0" w:space="0" w:color="auto"/>
        <w:bottom w:val="none" w:sz="0" w:space="0" w:color="auto"/>
        <w:right w:val="none" w:sz="0" w:space="0" w:color="auto"/>
      </w:divBdr>
    </w:div>
    <w:div w:id="1423641734">
      <w:bodyDiv w:val="1"/>
      <w:marLeft w:val="0"/>
      <w:marRight w:val="0"/>
      <w:marTop w:val="0"/>
      <w:marBottom w:val="0"/>
      <w:divBdr>
        <w:top w:val="none" w:sz="0" w:space="0" w:color="auto"/>
        <w:left w:val="none" w:sz="0" w:space="0" w:color="auto"/>
        <w:bottom w:val="none" w:sz="0" w:space="0" w:color="auto"/>
        <w:right w:val="none" w:sz="0" w:space="0" w:color="auto"/>
      </w:divBdr>
    </w:div>
    <w:div w:id="1425490756">
      <w:bodyDiv w:val="1"/>
      <w:marLeft w:val="0"/>
      <w:marRight w:val="0"/>
      <w:marTop w:val="0"/>
      <w:marBottom w:val="0"/>
      <w:divBdr>
        <w:top w:val="none" w:sz="0" w:space="0" w:color="auto"/>
        <w:left w:val="none" w:sz="0" w:space="0" w:color="auto"/>
        <w:bottom w:val="none" w:sz="0" w:space="0" w:color="auto"/>
        <w:right w:val="none" w:sz="0" w:space="0" w:color="auto"/>
      </w:divBdr>
    </w:div>
    <w:div w:id="1426340238">
      <w:bodyDiv w:val="1"/>
      <w:marLeft w:val="0"/>
      <w:marRight w:val="0"/>
      <w:marTop w:val="0"/>
      <w:marBottom w:val="0"/>
      <w:divBdr>
        <w:top w:val="none" w:sz="0" w:space="0" w:color="auto"/>
        <w:left w:val="none" w:sz="0" w:space="0" w:color="auto"/>
        <w:bottom w:val="none" w:sz="0" w:space="0" w:color="auto"/>
        <w:right w:val="none" w:sz="0" w:space="0" w:color="auto"/>
      </w:divBdr>
    </w:div>
    <w:div w:id="1426459070">
      <w:bodyDiv w:val="1"/>
      <w:marLeft w:val="0"/>
      <w:marRight w:val="0"/>
      <w:marTop w:val="0"/>
      <w:marBottom w:val="0"/>
      <w:divBdr>
        <w:top w:val="none" w:sz="0" w:space="0" w:color="auto"/>
        <w:left w:val="none" w:sz="0" w:space="0" w:color="auto"/>
        <w:bottom w:val="none" w:sz="0" w:space="0" w:color="auto"/>
        <w:right w:val="none" w:sz="0" w:space="0" w:color="auto"/>
      </w:divBdr>
    </w:div>
    <w:div w:id="1429690932">
      <w:bodyDiv w:val="1"/>
      <w:marLeft w:val="0"/>
      <w:marRight w:val="0"/>
      <w:marTop w:val="0"/>
      <w:marBottom w:val="0"/>
      <w:divBdr>
        <w:top w:val="none" w:sz="0" w:space="0" w:color="auto"/>
        <w:left w:val="none" w:sz="0" w:space="0" w:color="auto"/>
        <w:bottom w:val="none" w:sz="0" w:space="0" w:color="auto"/>
        <w:right w:val="none" w:sz="0" w:space="0" w:color="auto"/>
      </w:divBdr>
    </w:div>
    <w:div w:id="1433547067">
      <w:bodyDiv w:val="1"/>
      <w:marLeft w:val="0"/>
      <w:marRight w:val="0"/>
      <w:marTop w:val="0"/>
      <w:marBottom w:val="0"/>
      <w:divBdr>
        <w:top w:val="none" w:sz="0" w:space="0" w:color="auto"/>
        <w:left w:val="none" w:sz="0" w:space="0" w:color="auto"/>
        <w:bottom w:val="none" w:sz="0" w:space="0" w:color="auto"/>
        <w:right w:val="none" w:sz="0" w:space="0" w:color="auto"/>
      </w:divBdr>
    </w:div>
    <w:div w:id="1434398451">
      <w:bodyDiv w:val="1"/>
      <w:marLeft w:val="0"/>
      <w:marRight w:val="0"/>
      <w:marTop w:val="0"/>
      <w:marBottom w:val="0"/>
      <w:divBdr>
        <w:top w:val="none" w:sz="0" w:space="0" w:color="auto"/>
        <w:left w:val="none" w:sz="0" w:space="0" w:color="auto"/>
        <w:bottom w:val="none" w:sz="0" w:space="0" w:color="auto"/>
        <w:right w:val="none" w:sz="0" w:space="0" w:color="auto"/>
      </w:divBdr>
    </w:div>
    <w:div w:id="1437368263">
      <w:bodyDiv w:val="1"/>
      <w:marLeft w:val="0"/>
      <w:marRight w:val="0"/>
      <w:marTop w:val="0"/>
      <w:marBottom w:val="0"/>
      <w:divBdr>
        <w:top w:val="none" w:sz="0" w:space="0" w:color="auto"/>
        <w:left w:val="none" w:sz="0" w:space="0" w:color="auto"/>
        <w:bottom w:val="none" w:sz="0" w:space="0" w:color="auto"/>
        <w:right w:val="none" w:sz="0" w:space="0" w:color="auto"/>
      </w:divBdr>
    </w:div>
    <w:div w:id="1441101746">
      <w:bodyDiv w:val="1"/>
      <w:marLeft w:val="0"/>
      <w:marRight w:val="0"/>
      <w:marTop w:val="0"/>
      <w:marBottom w:val="0"/>
      <w:divBdr>
        <w:top w:val="none" w:sz="0" w:space="0" w:color="auto"/>
        <w:left w:val="none" w:sz="0" w:space="0" w:color="auto"/>
        <w:bottom w:val="none" w:sz="0" w:space="0" w:color="auto"/>
        <w:right w:val="none" w:sz="0" w:space="0" w:color="auto"/>
      </w:divBdr>
    </w:div>
    <w:div w:id="1441609830">
      <w:bodyDiv w:val="1"/>
      <w:marLeft w:val="0"/>
      <w:marRight w:val="0"/>
      <w:marTop w:val="0"/>
      <w:marBottom w:val="0"/>
      <w:divBdr>
        <w:top w:val="none" w:sz="0" w:space="0" w:color="auto"/>
        <w:left w:val="none" w:sz="0" w:space="0" w:color="auto"/>
        <w:bottom w:val="none" w:sz="0" w:space="0" w:color="auto"/>
        <w:right w:val="none" w:sz="0" w:space="0" w:color="auto"/>
      </w:divBdr>
    </w:div>
    <w:div w:id="1442604964">
      <w:bodyDiv w:val="1"/>
      <w:marLeft w:val="0"/>
      <w:marRight w:val="0"/>
      <w:marTop w:val="0"/>
      <w:marBottom w:val="0"/>
      <w:divBdr>
        <w:top w:val="none" w:sz="0" w:space="0" w:color="auto"/>
        <w:left w:val="none" w:sz="0" w:space="0" w:color="auto"/>
        <w:bottom w:val="none" w:sz="0" w:space="0" w:color="auto"/>
        <w:right w:val="none" w:sz="0" w:space="0" w:color="auto"/>
      </w:divBdr>
    </w:div>
    <w:div w:id="1443650066">
      <w:bodyDiv w:val="1"/>
      <w:marLeft w:val="0"/>
      <w:marRight w:val="0"/>
      <w:marTop w:val="0"/>
      <w:marBottom w:val="0"/>
      <w:divBdr>
        <w:top w:val="none" w:sz="0" w:space="0" w:color="auto"/>
        <w:left w:val="none" w:sz="0" w:space="0" w:color="auto"/>
        <w:bottom w:val="none" w:sz="0" w:space="0" w:color="auto"/>
        <w:right w:val="none" w:sz="0" w:space="0" w:color="auto"/>
      </w:divBdr>
    </w:div>
    <w:div w:id="1443652574">
      <w:bodyDiv w:val="1"/>
      <w:marLeft w:val="0"/>
      <w:marRight w:val="0"/>
      <w:marTop w:val="0"/>
      <w:marBottom w:val="0"/>
      <w:divBdr>
        <w:top w:val="none" w:sz="0" w:space="0" w:color="auto"/>
        <w:left w:val="none" w:sz="0" w:space="0" w:color="auto"/>
        <w:bottom w:val="none" w:sz="0" w:space="0" w:color="auto"/>
        <w:right w:val="none" w:sz="0" w:space="0" w:color="auto"/>
      </w:divBdr>
    </w:div>
    <w:div w:id="1452478342">
      <w:bodyDiv w:val="1"/>
      <w:marLeft w:val="0"/>
      <w:marRight w:val="0"/>
      <w:marTop w:val="0"/>
      <w:marBottom w:val="0"/>
      <w:divBdr>
        <w:top w:val="none" w:sz="0" w:space="0" w:color="auto"/>
        <w:left w:val="none" w:sz="0" w:space="0" w:color="auto"/>
        <w:bottom w:val="none" w:sz="0" w:space="0" w:color="auto"/>
        <w:right w:val="none" w:sz="0" w:space="0" w:color="auto"/>
      </w:divBdr>
    </w:div>
    <w:div w:id="1455178278">
      <w:bodyDiv w:val="1"/>
      <w:marLeft w:val="0"/>
      <w:marRight w:val="0"/>
      <w:marTop w:val="0"/>
      <w:marBottom w:val="0"/>
      <w:divBdr>
        <w:top w:val="none" w:sz="0" w:space="0" w:color="auto"/>
        <w:left w:val="none" w:sz="0" w:space="0" w:color="auto"/>
        <w:bottom w:val="none" w:sz="0" w:space="0" w:color="auto"/>
        <w:right w:val="none" w:sz="0" w:space="0" w:color="auto"/>
      </w:divBdr>
    </w:div>
    <w:div w:id="1471098074">
      <w:bodyDiv w:val="1"/>
      <w:marLeft w:val="0"/>
      <w:marRight w:val="0"/>
      <w:marTop w:val="0"/>
      <w:marBottom w:val="0"/>
      <w:divBdr>
        <w:top w:val="none" w:sz="0" w:space="0" w:color="auto"/>
        <w:left w:val="none" w:sz="0" w:space="0" w:color="auto"/>
        <w:bottom w:val="none" w:sz="0" w:space="0" w:color="auto"/>
        <w:right w:val="none" w:sz="0" w:space="0" w:color="auto"/>
      </w:divBdr>
    </w:div>
    <w:div w:id="1471171817">
      <w:bodyDiv w:val="1"/>
      <w:marLeft w:val="0"/>
      <w:marRight w:val="0"/>
      <w:marTop w:val="0"/>
      <w:marBottom w:val="0"/>
      <w:divBdr>
        <w:top w:val="none" w:sz="0" w:space="0" w:color="auto"/>
        <w:left w:val="none" w:sz="0" w:space="0" w:color="auto"/>
        <w:bottom w:val="none" w:sz="0" w:space="0" w:color="auto"/>
        <w:right w:val="none" w:sz="0" w:space="0" w:color="auto"/>
      </w:divBdr>
    </w:div>
    <w:div w:id="1471243752">
      <w:bodyDiv w:val="1"/>
      <w:marLeft w:val="0"/>
      <w:marRight w:val="0"/>
      <w:marTop w:val="0"/>
      <w:marBottom w:val="0"/>
      <w:divBdr>
        <w:top w:val="none" w:sz="0" w:space="0" w:color="auto"/>
        <w:left w:val="none" w:sz="0" w:space="0" w:color="auto"/>
        <w:bottom w:val="none" w:sz="0" w:space="0" w:color="auto"/>
        <w:right w:val="none" w:sz="0" w:space="0" w:color="auto"/>
      </w:divBdr>
    </w:div>
    <w:div w:id="1471442257">
      <w:bodyDiv w:val="1"/>
      <w:marLeft w:val="0"/>
      <w:marRight w:val="0"/>
      <w:marTop w:val="0"/>
      <w:marBottom w:val="0"/>
      <w:divBdr>
        <w:top w:val="none" w:sz="0" w:space="0" w:color="auto"/>
        <w:left w:val="none" w:sz="0" w:space="0" w:color="auto"/>
        <w:bottom w:val="none" w:sz="0" w:space="0" w:color="auto"/>
        <w:right w:val="none" w:sz="0" w:space="0" w:color="auto"/>
      </w:divBdr>
    </w:div>
    <w:div w:id="1473477350">
      <w:bodyDiv w:val="1"/>
      <w:marLeft w:val="0"/>
      <w:marRight w:val="0"/>
      <w:marTop w:val="0"/>
      <w:marBottom w:val="0"/>
      <w:divBdr>
        <w:top w:val="none" w:sz="0" w:space="0" w:color="auto"/>
        <w:left w:val="none" w:sz="0" w:space="0" w:color="auto"/>
        <w:bottom w:val="none" w:sz="0" w:space="0" w:color="auto"/>
        <w:right w:val="none" w:sz="0" w:space="0" w:color="auto"/>
      </w:divBdr>
    </w:div>
    <w:div w:id="1475291793">
      <w:bodyDiv w:val="1"/>
      <w:marLeft w:val="0"/>
      <w:marRight w:val="0"/>
      <w:marTop w:val="0"/>
      <w:marBottom w:val="0"/>
      <w:divBdr>
        <w:top w:val="none" w:sz="0" w:space="0" w:color="auto"/>
        <w:left w:val="none" w:sz="0" w:space="0" w:color="auto"/>
        <w:bottom w:val="none" w:sz="0" w:space="0" w:color="auto"/>
        <w:right w:val="none" w:sz="0" w:space="0" w:color="auto"/>
      </w:divBdr>
    </w:div>
    <w:div w:id="1479034578">
      <w:bodyDiv w:val="1"/>
      <w:marLeft w:val="0"/>
      <w:marRight w:val="0"/>
      <w:marTop w:val="0"/>
      <w:marBottom w:val="0"/>
      <w:divBdr>
        <w:top w:val="none" w:sz="0" w:space="0" w:color="auto"/>
        <w:left w:val="none" w:sz="0" w:space="0" w:color="auto"/>
        <w:bottom w:val="none" w:sz="0" w:space="0" w:color="auto"/>
        <w:right w:val="none" w:sz="0" w:space="0" w:color="auto"/>
      </w:divBdr>
    </w:div>
    <w:div w:id="1483814682">
      <w:bodyDiv w:val="1"/>
      <w:marLeft w:val="0"/>
      <w:marRight w:val="0"/>
      <w:marTop w:val="0"/>
      <w:marBottom w:val="0"/>
      <w:divBdr>
        <w:top w:val="none" w:sz="0" w:space="0" w:color="auto"/>
        <w:left w:val="none" w:sz="0" w:space="0" w:color="auto"/>
        <w:bottom w:val="none" w:sz="0" w:space="0" w:color="auto"/>
        <w:right w:val="none" w:sz="0" w:space="0" w:color="auto"/>
      </w:divBdr>
    </w:div>
    <w:div w:id="1485046473">
      <w:bodyDiv w:val="1"/>
      <w:marLeft w:val="0"/>
      <w:marRight w:val="0"/>
      <w:marTop w:val="0"/>
      <w:marBottom w:val="0"/>
      <w:divBdr>
        <w:top w:val="none" w:sz="0" w:space="0" w:color="auto"/>
        <w:left w:val="none" w:sz="0" w:space="0" w:color="auto"/>
        <w:bottom w:val="none" w:sz="0" w:space="0" w:color="auto"/>
        <w:right w:val="none" w:sz="0" w:space="0" w:color="auto"/>
      </w:divBdr>
    </w:div>
    <w:div w:id="1486121752">
      <w:bodyDiv w:val="1"/>
      <w:marLeft w:val="0"/>
      <w:marRight w:val="0"/>
      <w:marTop w:val="0"/>
      <w:marBottom w:val="0"/>
      <w:divBdr>
        <w:top w:val="none" w:sz="0" w:space="0" w:color="auto"/>
        <w:left w:val="none" w:sz="0" w:space="0" w:color="auto"/>
        <w:bottom w:val="none" w:sz="0" w:space="0" w:color="auto"/>
        <w:right w:val="none" w:sz="0" w:space="0" w:color="auto"/>
      </w:divBdr>
    </w:div>
    <w:div w:id="1486160867">
      <w:bodyDiv w:val="1"/>
      <w:marLeft w:val="0"/>
      <w:marRight w:val="0"/>
      <w:marTop w:val="0"/>
      <w:marBottom w:val="0"/>
      <w:divBdr>
        <w:top w:val="none" w:sz="0" w:space="0" w:color="auto"/>
        <w:left w:val="none" w:sz="0" w:space="0" w:color="auto"/>
        <w:bottom w:val="none" w:sz="0" w:space="0" w:color="auto"/>
        <w:right w:val="none" w:sz="0" w:space="0" w:color="auto"/>
      </w:divBdr>
    </w:div>
    <w:div w:id="1486778269">
      <w:bodyDiv w:val="1"/>
      <w:marLeft w:val="0"/>
      <w:marRight w:val="0"/>
      <w:marTop w:val="0"/>
      <w:marBottom w:val="0"/>
      <w:divBdr>
        <w:top w:val="none" w:sz="0" w:space="0" w:color="auto"/>
        <w:left w:val="none" w:sz="0" w:space="0" w:color="auto"/>
        <w:bottom w:val="none" w:sz="0" w:space="0" w:color="auto"/>
        <w:right w:val="none" w:sz="0" w:space="0" w:color="auto"/>
      </w:divBdr>
    </w:div>
    <w:div w:id="1490945750">
      <w:bodyDiv w:val="1"/>
      <w:marLeft w:val="0"/>
      <w:marRight w:val="0"/>
      <w:marTop w:val="0"/>
      <w:marBottom w:val="0"/>
      <w:divBdr>
        <w:top w:val="none" w:sz="0" w:space="0" w:color="auto"/>
        <w:left w:val="none" w:sz="0" w:space="0" w:color="auto"/>
        <w:bottom w:val="none" w:sz="0" w:space="0" w:color="auto"/>
        <w:right w:val="none" w:sz="0" w:space="0" w:color="auto"/>
      </w:divBdr>
    </w:div>
    <w:div w:id="1493137944">
      <w:bodyDiv w:val="1"/>
      <w:marLeft w:val="0"/>
      <w:marRight w:val="0"/>
      <w:marTop w:val="0"/>
      <w:marBottom w:val="0"/>
      <w:divBdr>
        <w:top w:val="none" w:sz="0" w:space="0" w:color="auto"/>
        <w:left w:val="none" w:sz="0" w:space="0" w:color="auto"/>
        <w:bottom w:val="none" w:sz="0" w:space="0" w:color="auto"/>
        <w:right w:val="none" w:sz="0" w:space="0" w:color="auto"/>
      </w:divBdr>
    </w:div>
    <w:div w:id="1503203085">
      <w:bodyDiv w:val="1"/>
      <w:marLeft w:val="0"/>
      <w:marRight w:val="0"/>
      <w:marTop w:val="0"/>
      <w:marBottom w:val="0"/>
      <w:divBdr>
        <w:top w:val="none" w:sz="0" w:space="0" w:color="auto"/>
        <w:left w:val="none" w:sz="0" w:space="0" w:color="auto"/>
        <w:bottom w:val="none" w:sz="0" w:space="0" w:color="auto"/>
        <w:right w:val="none" w:sz="0" w:space="0" w:color="auto"/>
      </w:divBdr>
    </w:div>
    <w:div w:id="1503427856">
      <w:bodyDiv w:val="1"/>
      <w:marLeft w:val="0"/>
      <w:marRight w:val="0"/>
      <w:marTop w:val="0"/>
      <w:marBottom w:val="0"/>
      <w:divBdr>
        <w:top w:val="none" w:sz="0" w:space="0" w:color="auto"/>
        <w:left w:val="none" w:sz="0" w:space="0" w:color="auto"/>
        <w:bottom w:val="none" w:sz="0" w:space="0" w:color="auto"/>
        <w:right w:val="none" w:sz="0" w:space="0" w:color="auto"/>
      </w:divBdr>
    </w:div>
    <w:div w:id="1504083274">
      <w:bodyDiv w:val="1"/>
      <w:marLeft w:val="0"/>
      <w:marRight w:val="0"/>
      <w:marTop w:val="0"/>
      <w:marBottom w:val="0"/>
      <w:divBdr>
        <w:top w:val="none" w:sz="0" w:space="0" w:color="auto"/>
        <w:left w:val="none" w:sz="0" w:space="0" w:color="auto"/>
        <w:bottom w:val="none" w:sz="0" w:space="0" w:color="auto"/>
        <w:right w:val="none" w:sz="0" w:space="0" w:color="auto"/>
      </w:divBdr>
    </w:div>
    <w:div w:id="1504128769">
      <w:bodyDiv w:val="1"/>
      <w:marLeft w:val="0"/>
      <w:marRight w:val="0"/>
      <w:marTop w:val="0"/>
      <w:marBottom w:val="0"/>
      <w:divBdr>
        <w:top w:val="none" w:sz="0" w:space="0" w:color="auto"/>
        <w:left w:val="none" w:sz="0" w:space="0" w:color="auto"/>
        <w:bottom w:val="none" w:sz="0" w:space="0" w:color="auto"/>
        <w:right w:val="none" w:sz="0" w:space="0" w:color="auto"/>
      </w:divBdr>
    </w:div>
    <w:div w:id="1510948226">
      <w:bodyDiv w:val="1"/>
      <w:marLeft w:val="0"/>
      <w:marRight w:val="0"/>
      <w:marTop w:val="0"/>
      <w:marBottom w:val="0"/>
      <w:divBdr>
        <w:top w:val="none" w:sz="0" w:space="0" w:color="auto"/>
        <w:left w:val="none" w:sz="0" w:space="0" w:color="auto"/>
        <w:bottom w:val="none" w:sz="0" w:space="0" w:color="auto"/>
        <w:right w:val="none" w:sz="0" w:space="0" w:color="auto"/>
      </w:divBdr>
    </w:div>
    <w:div w:id="1514876608">
      <w:bodyDiv w:val="1"/>
      <w:marLeft w:val="0"/>
      <w:marRight w:val="0"/>
      <w:marTop w:val="0"/>
      <w:marBottom w:val="0"/>
      <w:divBdr>
        <w:top w:val="none" w:sz="0" w:space="0" w:color="auto"/>
        <w:left w:val="none" w:sz="0" w:space="0" w:color="auto"/>
        <w:bottom w:val="none" w:sz="0" w:space="0" w:color="auto"/>
        <w:right w:val="none" w:sz="0" w:space="0" w:color="auto"/>
      </w:divBdr>
    </w:div>
    <w:div w:id="1517958771">
      <w:bodyDiv w:val="1"/>
      <w:marLeft w:val="0"/>
      <w:marRight w:val="0"/>
      <w:marTop w:val="0"/>
      <w:marBottom w:val="0"/>
      <w:divBdr>
        <w:top w:val="none" w:sz="0" w:space="0" w:color="auto"/>
        <w:left w:val="none" w:sz="0" w:space="0" w:color="auto"/>
        <w:bottom w:val="none" w:sz="0" w:space="0" w:color="auto"/>
        <w:right w:val="none" w:sz="0" w:space="0" w:color="auto"/>
      </w:divBdr>
    </w:div>
    <w:div w:id="1520579080">
      <w:bodyDiv w:val="1"/>
      <w:marLeft w:val="0"/>
      <w:marRight w:val="0"/>
      <w:marTop w:val="0"/>
      <w:marBottom w:val="0"/>
      <w:divBdr>
        <w:top w:val="none" w:sz="0" w:space="0" w:color="auto"/>
        <w:left w:val="none" w:sz="0" w:space="0" w:color="auto"/>
        <w:bottom w:val="none" w:sz="0" w:space="0" w:color="auto"/>
        <w:right w:val="none" w:sz="0" w:space="0" w:color="auto"/>
      </w:divBdr>
    </w:div>
    <w:div w:id="1522624494">
      <w:bodyDiv w:val="1"/>
      <w:marLeft w:val="0"/>
      <w:marRight w:val="0"/>
      <w:marTop w:val="0"/>
      <w:marBottom w:val="0"/>
      <w:divBdr>
        <w:top w:val="none" w:sz="0" w:space="0" w:color="auto"/>
        <w:left w:val="none" w:sz="0" w:space="0" w:color="auto"/>
        <w:bottom w:val="none" w:sz="0" w:space="0" w:color="auto"/>
        <w:right w:val="none" w:sz="0" w:space="0" w:color="auto"/>
      </w:divBdr>
    </w:div>
    <w:div w:id="1525172612">
      <w:bodyDiv w:val="1"/>
      <w:marLeft w:val="0"/>
      <w:marRight w:val="0"/>
      <w:marTop w:val="0"/>
      <w:marBottom w:val="0"/>
      <w:divBdr>
        <w:top w:val="none" w:sz="0" w:space="0" w:color="auto"/>
        <w:left w:val="none" w:sz="0" w:space="0" w:color="auto"/>
        <w:bottom w:val="none" w:sz="0" w:space="0" w:color="auto"/>
        <w:right w:val="none" w:sz="0" w:space="0" w:color="auto"/>
      </w:divBdr>
    </w:div>
    <w:div w:id="1533150382">
      <w:bodyDiv w:val="1"/>
      <w:marLeft w:val="0"/>
      <w:marRight w:val="0"/>
      <w:marTop w:val="0"/>
      <w:marBottom w:val="0"/>
      <w:divBdr>
        <w:top w:val="none" w:sz="0" w:space="0" w:color="auto"/>
        <w:left w:val="none" w:sz="0" w:space="0" w:color="auto"/>
        <w:bottom w:val="none" w:sz="0" w:space="0" w:color="auto"/>
        <w:right w:val="none" w:sz="0" w:space="0" w:color="auto"/>
      </w:divBdr>
    </w:div>
    <w:div w:id="1533958310">
      <w:bodyDiv w:val="1"/>
      <w:marLeft w:val="0"/>
      <w:marRight w:val="0"/>
      <w:marTop w:val="0"/>
      <w:marBottom w:val="0"/>
      <w:divBdr>
        <w:top w:val="none" w:sz="0" w:space="0" w:color="auto"/>
        <w:left w:val="none" w:sz="0" w:space="0" w:color="auto"/>
        <w:bottom w:val="none" w:sz="0" w:space="0" w:color="auto"/>
        <w:right w:val="none" w:sz="0" w:space="0" w:color="auto"/>
      </w:divBdr>
    </w:div>
    <w:div w:id="1535774723">
      <w:bodyDiv w:val="1"/>
      <w:marLeft w:val="0"/>
      <w:marRight w:val="0"/>
      <w:marTop w:val="0"/>
      <w:marBottom w:val="0"/>
      <w:divBdr>
        <w:top w:val="none" w:sz="0" w:space="0" w:color="auto"/>
        <w:left w:val="none" w:sz="0" w:space="0" w:color="auto"/>
        <w:bottom w:val="none" w:sz="0" w:space="0" w:color="auto"/>
        <w:right w:val="none" w:sz="0" w:space="0" w:color="auto"/>
      </w:divBdr>
    </w:div>
    <w:div w:id="1537087318">
      <w:bodyDiv w:val="1"/>
      <w:marLeft w:val="0"/>
      <w:marRight w:val="0"/>
      <w:marTop w:val="0"/>
      <w:marBottom w:val="0"/>
      <w:divBdr>
        <w:top w:val="none" w:sz="0" w:space="0" w:color="auto"/>
        <w:left w:val="none" w:sz="0" w:space="0" w:color="auto"/>
        <w:bottom w:val="none" w:sz="0" w:space="0" w:color="auto"/>
        <w:right w:val="none" w:sz="0" w:space="0" w:color="auto"/>
      </w:divBdr>
    </w:div>
    <w:div w:id="1538347232">
      <w:bodyDiv w:val="1"/>
      <w:marLeft w:val="0"/>
      <w:marRight w:val="0"/>
      <w:marTop w:val="0"/>
      <w:marBottom w:val="0"/>
      <w:divBdr>
        <w:top w:val="none" w:sz="0" w:space="0" w:color="auto"/>
        <w:left w:val="none" w:sz="0" w:space="0" w:color="auto"/>
        <w:bottom w:val="none" w:sz="0" w:space="0" w:color="auto"/>
        <w:right w:val="none" w:sz="0" w:space="0" w:color="auto"/>
      </w:divBdr>
    </w:div>
    <w:div w:id="1538817486">
      <w:bodyDiv w:val="1"/>
      <w:marLeft w:val="0"/>
      <w:marRight w:val="0"/>
      <w:marTop w:val="0"/>
      <w:marBottom w:val="0"/>
      <w:divBdr>
        <w:top w:val="none" w:sz="0" w:space="0" w:color="auto"/>
        <w:left w:val="none" w:sz="0" w:space="0" w:color="auto"/>
        <w:bottom w:val="none" w:sz="0" w:space="0" w:color="auto"/>
        <w:right w:val="none" w:sz="0" w:space="0" w:color="auto"/>
      </w:divBdr>
    </w:div>
    <w:div w:id="1539392986">
      <w:bodyDiv w:val="1"/>
      <w:marLeft w:val="0"/>
      <w:marRight w:val="0"/>
      <w:marTop w:val="0"/>
      <w:marBottom w:val="0"/>
      <w:divBdr>
        <w:top w:val="none" w:sz="0" w:space="0" w:color="auto"/>
        <w:left w:val="none" w:sz="0" w:space="0" w:color="auto"/>
        <w:bottom w:val="none" w:sz="0" w:space="0" w:color="auto"/>
        <w:right w:val="none" w:sz="0" w:space="0" w:color="auto"/>
      </w:divBdr>
    </w:div>
    <w:div w:id="1541437664">
      <w:bodyDiv w:val="1"/>
      <w:marLeft w:val="0"/>
      <w:marRight w:val="0"/>
      <w:marTop w:val="0"/>
      <w:marBottom w:val="0"/>
      <w:divBdr>
        <w:top w:val="none" w:sz="0" w:space="0" w:color="auto"/>
        <w:left w:val="none" w:sz="0" w:space="0" w:color="auto"/>
        <w:bottom w:val="none" w:sz="0" w:space="0" w:color="auto"/>
        <w:right w:val="none" w:sz="0" w:space="0" w:color="auto"/>
      </w:divBdr>
    </w:div>
    <w:div w:id="1545292794">
      <w:bodyDiv w:val="1"/>
      <w:marLeft w:val="0"/>
      <w:marRight w:val="0"/>
      <w:marTop w:val="0"/>
      <w:marBottom w:val="0"/>
      <w:divBdr>
        <w:top w:val="none" w:sz="0" w:space="0" w:color="auto"/>
        <w:left w:val="none" w:sz="0" w:space="0" w:color="auto"/>
        <w:bottom w:val="none" w:sz="0" w:space="0" w:color="auto"/>
        <w:right w:val="none" w:sz="0" w:space="0" w:color="auto"/>
      </w:divBdr>
    </w:div>
    <w:div w:id="1546060067">
      <w:bodyDiv w:val="1"/>
      <w:marLeft w:val="0"/>
      <w:marRight w:val="0"/>
      <w:marTop w:val="0"/>
      <w:marBottom w:val="0"/>
      <w:divBdr>
        <w:top w:val="none" w:sz="0" w:space="0" w:color="auto"/>
        <w:left w:val="none" w:sz="0" w:space="0" w:color="auto"/>
        <w:bottom w:val="none" w:sz="0" w:space="0" w:color="auto"/>
        <w:right w:val="none" w:sz="0" w:space="0" w:color="auto"/>
      </w:divBdr>
    </w:div>
    <w:div w:id="1550602984">
      <w:bodyDiv w:val="1"/>
      <w:marLeft w:val="0"/>
      <w:marRight w:val="0"/>
      <w:marTop w:val="0"/>
      <w:marBottom w:val="0"/>
      <w:divBdr>
        <w:top w:val="none" w:sz="0" w:space="0" w:color="auto"/>
        <w:left w:val="none" w:sz="0" w:space="0" w:color="auto"/>
        <w:bottom w:val="none" w:sz="0" w:space="0" w:color="auto"/>
        <w:right w:val="none" w:sz="0" w:space="0" w:color="auto"/>
      </w:divBdr>
    </w:div>
    <w:div w:id="1552960240">
      <w:bodyDiv w:val="1"/>
      <w:marLeft w:val="0"/>
      <w:marRight w:val="0"/>
      <w:marTop w:val="0"/>
      <w:marBottom w:val="0"/>
      <w:divBdr>
        <w:top w:val="none" w:sz="0" w:space="0" w:color="auto"/>
        <w:left w:val="none" w:sz="0" w:space="0" w:color="auto"/>
        <w:bottom w:val="none" w:sz="0" w:space="0" w:color="auto"/>
        <w:right w:val="none" w:sz="0" w:space="0" w:color="auto"/>
      </w:divBdr>
    </w:div>
    <w:div w:id="1563366678">
      <w:bodyDiv w:val="1"/>
      <w:marLeft w:val="0"/>
      <w:marRight w:val="0"/>
      <w:marTop w:val="0"/>
      <w:marBottom w:val="0"/>
      <w:divBdr>
        <w:top w:val="none" w:sz="0" w:space="0" w:color="auto"/>
        <w:left w:val="none" w:sz="0" w:space="0" w:color="auto"/>
        <w:bottom w:val="none" w:sz="0" w:space="0" w:color="auto"/>
        <w:right w:val="none" w:sz="0" w:space="0" w:color="auto"/>
      </w:divBdr>
    </w:div>
    <w:div w:id="1565264029">
      <w:bodyDiv w:val="1"/>
      <w:marLeft w:val="0"/>
      <w:marRight w:val="0"/>
      <w:marTop w:val="0"/>
      <w:marBottom w:val="0"/>
      <w:divBdr>
        <w:top w:val="none" w:sz="0" w:space="0" w:color="auto"/>
        <w:left w:val="none" w:sz="0" w:space="0" w:color="auto"/>
        <w:bottom w:val="none" w:sz="0" w:space="0" w:color="auto"/>
        <w:right w:val="none" w:sz="0" w:space="0" w:color="auto"/>
      </w:divBdr>
    </w:div>
    <w:div w:id="1567296219">
      <w:bodyDiv w:val="1"/>
      <w:marLeft w:val="0"/>
      <w:marRight w:val="0"/>
      <w:marTop w:val="0"/>
      <w:marBottom w:val="0"/>
      <w:divBdr>
        <w:top w:val="none" w:sz="0" w:space="0" w:color="auto"/>
        <w:left w:val="none" w:sz="0" w:space="0" w:color="auto"/>
        <w:bottom w:val="none" w:sz="0" w:space="0" w:color="auto"/>
        <w:right w:val="none" w:sz="0" w:space="0" w:color="auto"/>
      </w:divBdr>
    </w:div>
    <w:div w:id="1576427658">
      <w:bodyDiv w:val="1"/>
      <w:marLeft w:val="0"/>
      <w:marRight w:val="0"/>
      <w:marTop w:val="0"/>
      <w:marBottom w:val="0"/>
      <w:divBdr>
        <w:top w:val="none" w:sz="0" w:space="0" w:color="auto"/>
        <w:left w:val="none" w:sz="0" w:space="0" w:color="auto"/>
        <w:bottom w:val="none" w:sz="0" w:space="0" w:color="auto"/>
        <w:right w:val="none" w:sz="0" w:space="0" w:color="auto"/>
      </w:divBdr>
    </w:div>
    <w:div w:id="1577279777">
      <w:bodyDiv w:val="1"/>
      <w:marLeft w:val="0"/>
      <w:marRight w:val="0"/>
      <w:marTop w:val="0"/>
      <w:marBottom w:val="0"/>
      <w:divBdr>
        <w:top w:val="none" w:sz="0" w:space="0" w:color="auto"/>
        <w:left w:val="none" w:sz="0" w:space="0" w:color="auto"/>
        <w:bottom w:val="none" w:sz="0" w:space="0" w:color="auto"/>
        <w:right w:val="none" w:sz="0" w:space="0" w:color="auto"/>
      </w:divBdr>
    </w:div>
    <w:div w:id="1578518200">
      <w:bodyDiv w:val="1"/>
      <w:marLeft w:val="0"/>
      <w:marRight w:val="0"/>
      <w:marTop w:val="0"/>
      <w:marBottom w:val="0"/>
      <w:divBdr>
        <w:top w:val="none" w:sz="0" w:space="0" w:color="auto"/>
        <w:left w:val="none" w:sz="0" w:space="0" w:color="auto"/>
        <w:bottom w:val="none" w:sz="0" w:space="0" w:color="auto"/>
        <w:right w:val="none" w:sz="0" w:space="0" w:color="auto"/>
      </w:divBdr>
    </w:div>
    <w:div w:id="1584099525">
      <w:bodyDiv w:val="1"/>
      <w:marLeft w:val="0"/>
      <w:marRight w:val="0"/>
      <w:marTop w:val="0"/>
      <w:marBottom w:val="0"/>
      <w:divBdr>
        <w:top w:val="none" w:sz="0" w:space="0" w:color="auto"/>
        <w:left w:val="none" w:sz="0" w:space="0" w:color="auto"/>
        <w:bottom w:val="none" w:sz="0" w:space="0" w:color="auto"/>
        <w:right w:val="none" w:sz="0" w:space="0" w:color="auto"/>
      </w:divBdr>
    </w:div>
    <w:div w:id="1585724031">
      <w:bodyDiv w:val="1"/>
      <w:marLeft w:val="0"/>
      <w:marRight w:val="0"/>
      <w:marTop w:val="0"/>
      <w:marBottom w:val="0"/>
      <w:divBdr>
        <w:top w:val="none" w:sz="0" w:space="0" w:color="auto"/>
        <w:left w:val="none" w:sz="0" w:space="0" w:color="auto"/>
        <w:bottom w:val="none" w:sz="0" w:space="0" w:color="auto"/>
        <w:right w:val="none" w:sz="0" w:space="0" w:color="auto"/>
      </w:divBdr>
    </w:div>
    <w:div w:id="1588999424">
      <w:bodyDiv w:val="1"/>
      <w:marLeft w:val="0"/>
      <w:marRight w:val="0"/>
      <w:marTop w:val="0"/>
      <w:marBottom w:val="0"/>
      <w:divBdr>
        <w:top w:val="none" w:sz="0" w:space="0" w:color="auto"/>
        <w:left w:val="none" w:sz="0" w:space="0" w:color="auto"/>
        <w:bottom w:val="none" w:sz="0" w:space="0" w:color="auto"/>
        <w:right w:val="none" w:sz="0" w:space="0" w:color="auto"/>
      </w:divBdr>
    </w:div>
    <w:div w:id="1597862023">
      <w:bodyDiv w:val="1"/>
      <w:marLeft w:val="0"/>
      <w:marRight w:val="0"/>
      <w:marTop w:val="0"/>
      <w:marBottom w:val="0"/>
      <w:divBdr>
        <w:top w:val="none" w:sz="0" w:space="0" w:color="auto"/>
        <w:left w:val="none" w:sz="0" w:space="0" w:color="auto"/>
        <w:bottom w:val="none" w:sz="0" w:space="0" w:color="auto"/>
        <w:right w:val="none" w:sz="0" w:space="0" w:color="auto"/>
      </w:divBdr>
    </w:div>
    <w:div w:id="1600873795">
      <w:bodyDiv w:val="1"/>
      <w:marLeft w:val="0"/>
      <w:marRight w:val="0"/>
      <w:marTop w:val="0"/>
      <w:marBottom w:val="0"/>
      <w:divBdr>
        <w:top w:val="none" w:sz="0" w:space="0" w:color="auto"/>
        <w:left w:val="none" w:sz="0" w:space="0" w:color="auto"/>
        <w:bottom w:val="none" w:sz="0" w:space="0" w:color="auto"/>
        <w:right w:val="none" w:sz="0" w:space="0" w:color="auto"/>
      </w:divBdr>
    </w:div>
    <w:div w:id="1602299807">
      <w:bodyDiv w:val="1"/>
      <w:marLeft w:val="0"/>
      <w:marRight w:val="0"/>
      <w:marTop w:val="0"/>
      <w:marBottom w:val="0"/>
      <w:divBdr>
        <w:top w:val="none" w:sz="0" w:space="0" w:color="auto"/>
        <w:left w:val="none" w:sz="0" w:space="0" w:color="auto"/>
        <w:bottom w:val="none" w:sz="0" w:space="0" w:color="auto"/>
        <w:right w:val="none" w:sz="0" w:space="0" w:color="auto"/>
      </w:divBdr>
    </w:div>
    <w:div w:id="1602907088">
      <w:bodyDiv w:val="1"/>
      <w:marLeft w:val="0"/>
      <w:marRight w:val="0"/>
      <w:marTop w:val="0"/>
      <w:marBottom w:val="0"/>
      <w:divBdr>
        <w:top w:val="none" w:sz="0" w:space="0" w:color="auto"/>
        <w:left w:val="none" w:sz="0" w:space="0" w:color="auto"/>
        <w:bottom w:val="none" w:sz="0" w:space="0" w:color="auto"/>
        <w:right w:val="none" w:sz="0" w:space="0" w:color="auto"/>
      </w:divBdr>
    </w:div>
    <w:div w:id="1604531638">
      <w:bodyDiv w:val="1"/>
      <w:marLeft w:val="0"/>
      <w:marRight w:val="0"/>
      <w:marTop w:val="0"/>
      <w:marBottom w:val="0"/>
      <w:divBdr>
        <w:top w:val="none" w:sz="0" w:space="0" w:color="auto"/>
        <w:left w:val="none" w:sz="0" w:space="0" w:color="auto"/>
        <w:bottom w:val="none" w:sz="0" w:space="0" w:color="auto"/>
        <w:right w:val="none" w:sz="0" w:space="0" w:color="auto"/>
      </w:divBdr>
    </w:div>
    <w:div w:id="1604876821">
      <w:bodyDiv w:val="1"/>
      <w:marLeft w:val="0"/>
      <w:marRight w:val="0"/>
      <w:marTop w:val="0"/>
      <w:marBottom w:val="0"/>
      <w:divBdr>
        <w:top w:val="none" w:sz="0" w:space="0" w:color="auto"/>
        <w:left w:val="none" w:sz="0" w:space="0" w:color="auto"/>
        <w:bottom w:val="none" w:sz="0" w:space="0" w:color="auto"/>
        <w:right w:val="none" w:sz="0" w:space="0" w:color="auto"/>
      </w:divBdr>
    </w:div>
    <w:div w:id="1607498840">
      <w:bodyDiv w:val="1"/>
      <w:marLeft w:val="0"/>
      <w:marRight w:val="0"/>
      <w:marTop w:val="0"/>
      <w:marBottom w:val="0"/>
      <w:divBdr>
        <w:top w:val="none" w:sz="0" w:space="0" w:color="auto"/>
        <w:left w:val="none" w:sz="0" w:space="0" w:color="auto"/>
        <w:bottom w:val="none" w:sz="0" w:space="0" w:color="auto"/>
        <w:right w:val="none" w:sz="0" w:space="0" w:color="auto"/>
      </w:divBdr>
    </w:div>
    <w:div w:id="1610158356">
      <w:bodyDiv w:val="1"/>
      <w:marLeft w:val="0"/>
      <w:marRight w:val="0"/>
      <w:marTop w:val="0"/>
      <w:marBottom w:val="0"/>
      <w:divBdr>
        <w:top w:val="none" w:sz="0" w:space="0" w:color="auto"/>
        <w:left w:val="none" w:sz="0" w:space="0" w:color="auto"/>
        <w:bottom w:val="none" w:sz="0" w:space="0" w:color="auto"/>
        <w:right w:val="none" w:sz="0" w:space="0" w:color="auto"/>
      </w:divBdr>
    </w:div>
    <w:div w:id="1616448948">
      <w:bodyDiv w:val="1"/>
      <w:marLeft w:val="0"/>
      <w:marRight w:val="0"/>
      <w:marTop w:val="0"/>
      <w:marBottom w:val="0"/>
      <w:divBdr>
        <w:top w:val="none" w:sz="0" w:space="0" w:color="auto"/>
        <w:left w:val="none" w:sz="0" w:space="0" w:color="auto"/>
        <w:bottom w:val="none" w:sz="0" w:space="0" w:color="auto"/>
        <w:right w:val="none" w:sz="0" w:space="0" w:color="auto"/>
      </w:divBdr>
    </w:div>
    <w:div w:id="1623029720">
      <w:bodyDiv w:val="1"/>
      <w:marLeft w:val="0"/>
      <w:marRight w:val="0"/>
      <w:marTop w:val="0"/>
      <w:marBottom w:val="0"/>
      <w:divBdr>
        <w:top w:val="none" w:sz="0" w:space="0" w:color="auto"/>
        <w:left w:val="none" w:sz="0" w:space="0" w:color="auto"/>
        <w:bottom w:val="none" w:sz="0" w:space="0" w:color="auto"/>
        <w:right w:val="none" w:sz="0" w:space="0" w:color="auto"/>
      </w:divBdr>
    </w:div>
    <w:div w:id="1624849011">
      <w:bodyDiv w:val="1"/>
      <w:marLeft w:val="0"/>
      <w:marRight w:val="0"/>
      <w:marTop w:val="0"/>
      <w:marBottom w:val="0"/>
      <w:divBdr>
        <w:top w:val="none" w:sz="0" w:space="0" w:color="auto"/>
        <w:left w:val="none" w:sz="0" w:space="0" w:color="auto"/>
        <w:bottom w:val="none" w:sz="0" w:space="0" w:color="auto"/>
        <w:right w:val="none" w:sz="0" w:space="0" w:color="auto"/>
      </w:divBdr>
    </w:div>
    <w:div w:id="1625115081">
      <w:bodyDiv w:val="1"/>
      <w:marLeft w:val="0"/>
      <w:marRight w:val="0"/>
      <w:marTop w:val="0"/>
      <w:marBottom w:val="0"/>
      <w:divBdr>
        <w:top w:val="none" w:sz="0" w:space="0" w:color="auto"/>
        <w:left w:val="none" w:sz="0" w:space="0" w:color="auto"/>
        <w:bottom w:val="none" w:sz="0" w:space="0" w:color="auto"/>
        <w:right w:val="none" w:sz="0" w:space="0" w:color="auto"/>
      </w:divBdr>
    </w:div>
    <w:div w:id="1625309120">
      <w:bodyDiv w:val="1"/>
      <w:marLeft w:val="0"/>
      <w:marRight w:val="0"/>
      <w:marTop w:val="0"/>
      <w:marBottom w:val="0"/>
      <w:divBdr>
        <w:top w:val="none" w:sz="0" w:space="0" w:color="auto"/>
        <w:left w:val="none" w:sz="0" w:space="0" w:color="auto"/>
        <w:bottom w:val="none" w:sz="0" w:space="0" w:color="auto"/>
        <w:right w:val="none" w:sz="0" w:space="0" w:color="auto"/>
      </w:divBdr>
    </w:div>
    <w:div w:id="1627083141">
      <w:bodyDiv w:val="1"/>
      <w:marLeft w:val="0"/>
      <w:marRight w:val="0"/>
      <w:marTop w:val="0"/>
      <w:marBottom w:val="0"/>
      <w:divBdr>
        <w:top w:val="none" w:sz="0" w:space="0" w:color="auto"/>
        <w:left w:val="none" w:sz="0" w:space="0" w:color="auto"/>
        <w:bottom w:val="none" w:sz="0" w:space="0" w:color="auto"/>
        <w:right w:val="none" w:sz="0" w:space="0" w:color="auto"/>
      </w:divBdr>
    </w:div>
    <w:div w:id="1630167686">
      <w:bodyDiv w:val="1"/>
      <w:marLeft w:val="0"/>
      <w:marRight w:val="0"/>
      <w:marTop w:val="0"/>
      <w:marBottom w:val="0"/>
      <w:divBdr>
        <w:top w:val="none" w:sz="0" w:space="0" w:color="auto"/>
        <w:left w:val="none" w:sz="0" w:space="0" w:color="auto"/>
        <w:bottom w:val="none" w:sz="0" w:space="0" w:color="auto"/>
        <w:right w:val="none" w:sz="0" w:space="0" w:color="auto"/>
      </w:divBdr>
    </w:div>
    <w:div w:id="1631983412">
      <w:bodyDiv w:val="1"/>
      <w:marLeft w:val="0"/>
      <w:marRight w:val="0"/>
      <w:marTop w:val="0"/>
      <w:marBottom w:val="0"/>
      <w:divBdr>
        <w:top w:val="none" w:sz="0" w:space="0" w:color="auto"/>
        <w:left w:val="none" w:sz="0" w:space="0" w:color="auto"/>
        <w:bottom w:val="none" w:sz="0" w:space="0" w:color="auto"/>
        <w:right w:val="none" w:sz="0" w:space="0" w:color="auto"/>
      </w:divBdr>
    </w:div>
    <w:div w:id="1638681893">
      <w:bodyDiv w:val="1"/>
      <w:marLeft w:val="0"/>
      <w:marRight w:val="0"/>
      <w:marTop w:val="0"/>
      <w:marBottom w:val="0"/>
      <w:divBdr>
        <w:top w:val="none" w:sz="0" w:space="0" w:color="auto"/>
        <w:left w:val="none" w:sz="0" w:space="0" w:color="auto"/>
        <w:bottom w:val="none" w:sz="0" w:space="0" w:color="auto"/>
        <w:right w:val="none" w:sz="0" w:space="0" w:color="auto"/>
      </w:divBdr>
    </w:div>
    <w:div w:id="1638997345">
      <w:bodyDiv w:val="1"/>
      <w:marLeft w:val="0"/>
      <w:marRight w:val="0"/>
      <w:marTop w:val="0"/>
      <w:marBottom w:val="0"/>
      <w:divBdr>
        <w:top w:val="none" w:sz="0" w:space="0" w:color="auto"/>
        <w:left w:val="none" w:sz="0" w:space="0" w:color="auto"/>
        <w:bottom w:val="none" w:sz="0" w:space="0" w:color="auto"/>
        <w:right w:val="none" w:sz="0" w:space="0" w:color="auto"/>
      </w:divBdr>
    </w:div>
    <w:div w:id="1639650602">
      <w:bodyDiv w:val="1"/>
      <w:marLeft w:val="0"/>
      <w:marRight w:val="0"/>
      <w:marTop w:val="0"/>
      <w:marBottom w:val="0"/>
      <w:divBdr>
        <w:top w:val="none" w:sz="0" w:space="0" w:color="auto"/>
        <w:left w:val="none" w:sz="0" w:space="0" w:color="auto"/>
        <w:bottom w:val="none" w:sz="0" w:space="0" w:color="auto"/>
        <w:right w:val="none" w:sz="0" w:space="0" w:color="auto"/>
      </w:divBdr>
    </w:div>
    <w:div w:id="1640958784">
      <w:bodyDiv w:val="1"/>
      <w:marLeft w:val="0"/>
      <w:marRight w:val="0"/>
      <w:marTop w:val="0"/>
      <w:marBottom w:val="0"/>
      <w:divBdr>
        <w:top w:val="none" w:sz="0" w:space="0" w:color="auto"/>
        <w:left w:val="none" w:sz="0" w:space="0" w:color="auto"/>
        <w:bottom w:val="none" w:sz="0" w:space="0" w:color="auto"/>
        <w:right w:val="none" w:sz="0" w:space="0" w:color="auto"/>
      </w:divBdr>
    </w:div>
    <w:div w:id="1641298915">
      <w:bodyDiv w:val="1"/>
      <w:marLeft w:val="0"/>
      <w:marRight w:val="0"/>
      <w:marTop w:val="0"/>
      <w:marBottom w:val="0"/>
      <w:divBdr>
        <w:top w:val="none" w:sz="0" w:space="0" w:color="auto"/>
        <w:left w:val="none" w:sz="0" w:space="0" w:color="auto"/>
        <w:bottom w:val="none" w:sz="0" w:space="0" w:color="auto"/>
        <w:right w:val="none" w:sz="0" w:space="0" w:color="auto"/>
      </w:divBdr>
    </w:div>
    <w:div w:id="1642612154">
      <w:bodyDiv w:val="1"/>
      <w:marLeft w:val="0"/>
      <w:marRight w:val="0"/>
      <w:marTop w:val="0"/>
      <w:marBottom w:val="0"/>
      <w:divBdr>
        <w:top w:val="none" w:sz="0" w:space="0" w:color="auto"/>
        <w:left w:val="none" w:sz="0" w:space="0" w:color="auto"/>
        <w:bottom w:val="none" w:sz="0" w:space="0" w:color="auto"/>
        <w:right w:val="none" w:sz="0" w:space="0" w:color="auto"/>
      </w:divBdr>
    </w:div>
    <w:div w:id="1644239850">
      <w:bodyDiv w:val="1"/>
      <w:marLeft w:val="0"/>
      <w:marRight w:val="0"/>
      <w:marTop w:val="0"/>
      <w:marBottom w:val="0"/>
      <w:divBdr>
        <w:top w:val="none" w:sz="0" w:space="0" w:color="auto"/>
        <w:left w:val="none" w:sz="0" w:space="0" w:color="auto"/>
        <w:bottom w:val="none" w:sz="0" w:space="0" w:color="auto"/>
        <w:right w:val="none" w:sz="0" w:space="0" w:color="auto"/>
      </w:divBdr>
    </w:div>
    <w:div w:id="1647274301">
      <w:bodyDiv w:val="1"/>
      <w:marLeft w:val="0"/>
      <w:marRight w:val="0"/>
      <w:marTop w:val="0"/>
      <w:marBottom w:val="0"/>
      <w:divBdr>
        <w:top w:val="none" w:sz="0" w:space="0" w:color="auto"/>
        <w:left w:val="none" w:sz="0" w:space="0" w:color="auto"/>
        <w:bottom w:val="none" w:sz="0" w:space="0" w:color="auto"/>
        <w:right w:val="none" w:sz="0" w:space="0" w:color="auto"/>
      </w:divBdr>
    </w:div>
    <w:div w:id="1648433415">
      <w:bodyDiv w:val="1"/>
      <w:marLeft w:val="0"/>
      <w:marRight w:val="0"/>
      <w:marTop w:val="0"/>
      <w:marBottom w:val="0"/>
      <w:divBdr>
        <w:top w:val="none" w:sz="0" w:space="0" w:color="auto"/>
        <w:left w:val="none" w:sz="0" w:space="0" w:color="auto"/>
        <w:bottom w:val="none" w:sz="0" w:space="0" w:color="auto"/>
        <w:right w:val="none" w:sz="0" w:space="0" w:color="auto"/>
      </w:divBdr>
      <w:divsChild>
        <w:div w:id="1717729801">
          <w:marLeft w:val="0"/>
          <w:marRight w:val="0"/>
          <w:marTop w:val="0"/>
          <w:marBottom w:val="0"/>
          <w:divBdr>
            <w:top w:val="none" w:sz="0" w:space="0" w:color="auto"/>
            <w:left w:val="none" w:sz="0" w:space="0" w:color="auto"/>
            <w:bottom w:val="none" w:sz="0" w:space="0" w:color="auto"/>
            <w:right w:val="none" w:sz="0" w:space="0" w:color="auto"/>
          </w:divBdr>
          <w:divsChild>
            <w:div w:id="1255288688">
              <w:marLeft w:val="0"/>
              <w:marRight w:val="0"/>
              <w:marTop w:val="0"/>
              <w:marBottom w:val="0"/>
              <w:divBdr>
                <w:top w:val="none" w:sz="0" w:space="0" w:color="auto"/>
                <w:left w:val="none" w:sz="0" w:space="0" w:color="auto"/>
                <w:bottom w:val="none" w:sz="0" w:space="0" w:color="auto"/>
                <w:right w:val="none" w:sz="0" w:space="0" w:color="auto"/>
              </w:divBdr>
              <w:divsChild>
                <w:div w:id="742023170">
                  <w:marLeft w:val="0"/>
                  <w:marRight w:val="0"/>
                  <w:marTop w:val="0"/>
                  <w:marBottom w:val="0"/>
                  <w:divBdr>
                    <w:top w:val="none" w:sz="0" w:space="0" w:color="auto"/>
                    <w:left w:val="none" w:sz="0" w:space="0" w:color="auto"/>
                    <w:bottom w:val="none" w:sz="0" w:space="0" w:color="auto"/>
                    <w:right w:val="none" w:sz="0" w:space="0" w:color="auto"/>
                  </w:divBdr>
                  <w:divsChild>
                    <w:div w:id="938177358">
                      <w:marLeft w:val="0"/>
                      <w:marRight w:val="0"/>
                      <w:marTop w:val="0"/>
                      <w:marBottom w:val="0"/>
                      <w:divBdr>
                        <w:top w:val="none" w:sz="0" w:space="0" w:color="auto"/>
                        <w:left w:val="none" w:sz="0" w:space="0" w:color="auto"/>
                        <w:bottom w:val="none" w:sz="0" w:space="0" w:color="auto"/>
                        <w:right w:val="none" w:sz="0" w:space="0" w:color="auto"/>
                      </w:divBdr>
                      <w:divsChild>
                        <w:div w:id="256788887">
                          <w:marLeft w:val="0"/>
                          <w:marRight w:val="0"/>
                          <w:marTop w:val="0"/>
                          <w:marBottom w:val="0"/>
                          <w:divBdr>
                            <w:top w:val="none" w:sz="0" w:space="0" w:color="auto"/>
                            <w:left w:val="none" w:sz="0" w:space="0" w:color="auto"/>
                            <w:bottom w:val="none" w:sz="0" w:space="0" w:color="auto"/>
                            <w:right w:val="none" w:sz="0" w:space="0" w:color="auto"/>
                          </w:divBdr>
                          <w:divsChild>
                            <w:div w:id="327833616">
                              <w:marLeft w:val="0"/>
                              <w:marRight w:val="0"/>
                              <w:marTop w:val="0"/>
                              <w:marBottom w:val="0"/>
                              <w:divBdr>
                                <w:top w:val="none" w:sz="0" w:space="0" w:color="auto"/>
                                <w:left w:val="none" w:sz="0" w:space="0" w:color="auto"/>
                                <w:bottom w:val="none" w:sz="0" w:space="0" w:color="auto"/>
                                <w:right w:val="none" w:sz="0" w:space="0" w:color="auto"/>
                              </w:divBdr>
                              <w:divsChild>
                                <w:div w:id="836656812">
                                  <w:marLeft w:val="0"/>
                                  <w:marRight w:val="0"/>
                                  <w:marTop w:val="0"/>
                                  <w:marBottom w:val="0"/>
                                  <w:divBdr>
                                    <w:top w:val="none" w:sz="0" w:space="0" w:color="auto"/>
                                    <w:left w:val="none" w:sz="0" w:space="0" w:color="auto"/>
                                    <w:bottom w:val="none" w:sz="0" w:space="0" w:color="auto"/>
                                    <w:right w:val="none" w:sz="0" w:space="0" w:color="auto"/>
                                  </w:divBdr>
                                  <w:divsChild>
                                    <w:div w:id="133353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1789429">
      <w:bodyDiv w:val="1"/>
      <w:marLeft w:val="0"/>
      <w:marRight w:val="0"/>
      <w:marTop w:val="0"/>
      <w:marBottom w:val="0"/>
      <w:divBdr>
        <w:top w:val="none" w:sz="0" w:space="0" w:color="auto"/>
        <w:left w:val="none" w:sz="0" w:space="0" w:color="auto"/>
        <w:bottom w:val="none" w:sz="0" w:space="0" w:color="auto"/>
        <w:right w:val="none" w:sz="0" w:space="0" w:color="auto"/>
      </w:divBdr>
    </w:div>
    <w:div w:id="1666476689">
      <w:bodyDiv w:val="1"/>
      <w:marLeft w:val="0"/>
      <w:marRight w:val="0"/>
      <w:marTop w:val="0"/>
      <w:marBottom w:val="0"/>
      <w:divBdr>
        <w:top w:val="none" w:sz="0" w:space="0" w:color="auto"/>
        <w:left w:val="none" w:sz="0" w:space="0" w:color="auto"/>
        <w:bottom w:val="none" w:sz="0" w:space="0" w:color="auto"/>
        <w:right w:val="none" w:sz="0" w:space="0" w:color="auto"/>
      </w:divBdr>
    </w:div>
    <w:div w:id="1667972960">
      <w:bodyDiv w:val="1"/>
      <w:marLeft w:val="0"/>
      <w:marRight w:val="0"/>
      <w:marTop w:val="0"/>
      <w:marBottom w:val="0"/>
      <w:divBdr>
        <w:top w:val="none" w:sz="0" w:space="0" w:color="auto"/>
        <w:left w:val="none" w:sz="0" w:space="0" w:color="auto"/>
        <w:bottom w:val="none" w:sz="0" w:space="0" w:color="auto"/>
        <w:right w:val="none" w:sz="0" w:space="0" w:color="auto"/>
      </w:divBdr>
    </w:div>
    <w:div w:id="1668094179">
      <w:bodyDiv w:val="1"/>
      <w:marLeft w:val="0"/>
      <w:marRight w:val="0"/>
      <w:marTop w:val="0"/>
      <w:marBottom w:val="0"/>
      <w:divBdr>
        <w:top w:val="none" w:sz="0" w:space="0" w:color="auto"/>
        <w:left w:val="none" w:sz="0" w:space="0" w:color="auto"/>
        <w:bottom w:val="none" w:sz="0" w:space="0" w:color="auto"/>
        <w:right w:val="none" w:sz="0" w:space="0" w:color="auto"/>
      </w:divBdr>
    </w:div>
    <w:div w:id="1669749410">
      <w:bodyDiv w:val="1"/>
      <w:marLeft w:val="0"/>
      <w:marRight w:val="0"/>
      <w:marTop w:val="0"/>
      <w:marBottom w:val="0"/>
      <w:divBdr>
        <w:top w:val="none" w:sz="0" w:space="0" w:color="auto"/>
        <w:left w:val="none" w:sz="0" w:space="0" w:color="auto"/>
        <w:bottom w:val="none" w:sz="0" w:space="0" w:color="auto"/>
        <w:right w:val="none" w:sz="0" w:space="0" w:color="auto"/>
      </w:divBdr>
    </w:div>
    <w:div w:id="1669862140">
      <w:bodyDiv w:val="1"/>
      <w:marLeft w:val="0"/>
      <w:marRight w:val="0"/>
      <w:marTop w:val="0"/>
      <w:marBottom w:val="0"/>
      <w:divBdr>
        <w:top w:val="none" w:sz="0" w:space="0" w:color="auto"/>
        <w:left w:val="none" w:sz="0" w:space="0" w:color="auto"/>
        <w:bottom w:val="none" w:sz="0" w:space="0" w:color="auto"/>
        <w:right w:val="none" w:sz="0" w:space="0" w:color="auto"/>
      </w:divBdr>
    </w:div>
    <w:div w:id="1669942877">
      <w:bodyDiv w:val="1"/>
      <w:marLeft w:val="0"/>
      <w:marRight w:val="0"/>
      <w:marTop w:val="0"/>
      <w:marBottom w:val="0"/>
      <w:divBdr>
        <w:top w:val="none" w:sz="0" w:space="0" w:color="auto"/>
        <w:left w:val="none" w:sz="0" w:space="0" w:color="auto"/>
        <w:bottom w:val="none" w:sz="0" w:space="0" w:color="auto"/>
        <w:right w:val="none" w:sz="0" w:space="0" w:color="auto"/>
      </w:divBdr>
    </w:div>
    <w:div w:id="1674407690">
      <w:bodyDiv w:val="1"/>
      <w:marLeft w:val="0"/>
      <w:marRight w:val="0"/>
      <w:marTop w:val="0"/>
      <w:marBottom w:val="0"/>
      <w:divBdr>
        <w:top w:val="none" w:sz="0" w:space="0" w:color="auto"/>
        <w:left w:val="none" w:sz="0" w:space="0" w:color="auto"/>
        <w:bottom w:val="none" w:sz="0" w:space="0" w:color="auto"/>
        <w:right w:val="none" w:sz="0" w:space="0" w:color="auto"/>
      </w:divBdr>
    </w:div>
    <w:div w:id="1676687800">
      <w:bodyDiv w:val="1"/>
      <w:marLeft w:val="0"/>
      <w:marRight w:val="0"/>
      <w:marTop w:val="0"/>
      <w:marBottom w:val="0"/>
      <w:divBdr>
        <w:top w:val="none" w:sz="0" w:space="0" w:color="auto"/>
        <w:left w:val="none" w:sz="0" w:space="0" w:color="auto"/>
        <w:bottom w:val="none" w:sz="0" w:space="0" w:color="auto"/>
        <w:right w:val="none" w:sz="0" w:space="0" w:color="auto"/>
      </w:divBdr>
    </w:div>
    <w:div w:id="1680893119">
      <w:bodyDiv w:val="1"/>
      <w:marLeft w:val="0"/>
      <w:marRight w:val="0"/>
      <w:marTop w:val="0"/>
      <w:marBottom w:val="0"/>
      <w:divBdr>
        <w:top w:val="none" w:sz="0" w:space="0" w:color="auto"/>
        <w:left w:val="none" w:sz="0" w:space="0" w:color="auto"/>
        <w:bottom w:val="none" w:sz="0" w:space="0" w:color="auto"/>
        <w:right w:val="none" w:sz="0" w:space="0" w:color="auto"/>
      </w:divBdr>
    </w:div>
    <w:div w:id="1681349476">
      <w:bodyDiv w:val="1"/>
      <w:marLeft w:val="0"/>
      <w:marRight w:val="0"/>
      <w:marTop w:val="0"/>
      <w:marBottom w:val="0"/>
      <w:divBdr>
        <w:top w:val="none" w:sz="0" w:space="0" w:color="auto"/>
        <w:left w:val="none" w:sz="0" w:space="0" w:color="auto"/>
        <w:bottom w:val="none" w:sz="0" w:space="0" w:color="auto"/>
        <w:right w:val="none" w:sz="0" w:space="0" w:color="auto"/>
      </w:divBdr>
    </w:div>
    <w:div w:id="1681859294">
      <w:bodyDiv w:val="1"/>
      <w:marLeft w:val="0"/>
      <w:marRight w:val="0"/>
      <w:marTop w:val="0"/>
      <w:marBottom w:val="0"/>
      <w:divBdr>
        <w:top w:val="none" w:sz="0" w:space="0" w:color="auto"/>
        <w:left w:val="none" w:sz="0" w:space="0" w:color="auto"/>
        <w:bottom w:val="none" w:sz="0" w:space="0" w:color="auto"/>
        <w:right w:val="none" w:sz="0" w:space="0" w:color="auto"/>
      </w:divBdr>
    </w:div>
    <w:div w:id="1685596686">
      <w:bodyDiv w:val="1"/>
      <w:marLeft w:val="0"/>
      <w:marRight w:val="0"/>
      <w:marTop w:val="0"/>
      <w:marBottom w:val="0"/>
      <w:divBdr>
        <w:top w:val="none" w:sz="0" w:space="0" w:color="auto"/>
        <w:left w:val="none" w:sz="0" w:space="0" w:color="auto"/>
        <w:bottom w:val="none" w:sz="0" w:space="0" w:color="auto"/>
        <w:right w:val="none" w:sz="0" w:space="0" w:color="auto"/>
      </w:divBdr>
    </w:div>
    <w:div w:id="1685668418">
      <w:bodyDiv w:val="1"/>
      <w:marLeft w:val="0"/>
      <w:marRight w:val="0"/>
      <w:marTop w:val="0"/>
      <w:marBottom w:val="0"/>
      <w:divBdr>
        <w:top w:val="none" w:sz="0" w:space="0" w:color="auto"/>
        <w:left w:val="none" w:sz="0" w:space="0" w:color="auto"/>
        <w:bottom w:val="none" w:sz="0" w:space="0" w:color="auto"/>
        <w:right w:val="none" w:sz="0" w:space="0" w:color="auto"/>
      </w:divBdr>
    </w:div>
    <w:div w:id="1687319589">
      <w:bodyDiv w:val="1"/>
      <w:marLeft w:val="0"/>
      <w:marRight w:val="0"/>
      <w:marTop w:val="0"/>
      <w:marBottom w:val="0"/>
      <w:divBdr>
        <w:top w:val="none" w:sz="0" w:space="0" w:color="auto"/>
        <w:left w:val="none" w:sz="0" w:space="0" w:color="auto"/>
        <w:bottom w:val="none" w:sz="0" w:space="0" w:color="auto"/>
        <w:right w:val="none" w:sz="0" w:space="0" w:color="auto"/>
      </w:divBdr>
    </w:div>
    <w:div w:id="1693217732">
      <w:bodyDiv w:val="1"/>
      <w:marLeft w:val="0"/>
      <w:marRight w:val="0"/>
      <w:marTop w:val="0"/>
      <w:marBottom w:val="0"/>
      <w:divBdr>
        <w:top w:val="none" w:sz="0" w:space="0" w:color="auto"/>
        <w:left w:val="none" w:sz="0" w:space="0" w:color="auto"/>
        <w:bottom w:val="none" w:sz="0" w:space="0" w:color="auto"/>
        <w:right w:val="none" w:sz="0" w:space="0" w:color="auto"/>
      </w:divBdr>
    </w:div>
    <w:div w:id="1696728595">
      <w:bodyDiv w:val="1"/>
      <w:marLeft w:val="0"/>
      <w:marRight w:val="0"/>
      <w:marTop w:val="0"/>
      <w:marBottom w:val="0"/>
      <w:divBdr>
        <w:top w:val="none" w:sz="0" w:space="0" w:color="auto"/>
        <w:left w:val="none" w:sz="0" w:space="0" w:color="auto"/>
        <w:bottom w:val="none" w:sz="0" w:space="0" w:color="auto"/>
        <w:right w:val="none" w:sz="0" w:space="0" w:color="auto"/>
      </w:divBdr>
    </w:div>
    <w:div w:id="1697392500">
      <w:bodyDiv w:val="1"/>
      <w:marLeft w:val="0"/>
      <w:marRight w:val="0"/>
      <w:marTop w:val="0"/>
      <w:marBottom w:val="0"/>
      <w:divBdr>
        <w:top w:val="none" w:sz="0" w:space="0" w:color="auto"/>
        <w:left w:val="none" w:sz="0" w:space="0" w:color="auto"/>
        <w:bottom w:val="none" w:sz="0" w:space="0" w:color="auto"/>
        <w:right w:val="none" w:sz="0" w:space="0" w:color="auto"/>
      </w:divBdr>
    </w:div>
    <w:div w:id="1716126121">
      <w:bodyDiv w:val="1"/>
      <w:marLeft w:val="0"/>
      <w:marRight w:val="0"/>
      <w:marTop w:val="0"/>
      <w:marBottom w:val="0"/>
      <w:divBdr>
        <w:top w:val="none" w:sz="0" w:space="0" w:color="auto"/>
        <w:left w:val="none" w:sz="0" w:space="0" w:color="auto"/>
        <w:bottom w:val="none" w:sz="0" w:space="0" w:color="auto"/>
        <w:right w:val="none" w:sz="0" w:space="0" w:color="auto"/>
      </w:divBdr>
    </w:div>
    <w:div w:id="1718821044">
      <w:bodyDiv w:val="1"/>
      <w:marLeft w:val="0"/>
      <w:marRight w:val="0"/>
      <w:marTop w:val="0"/>
      <w:marBottom w:val="0"/>
      <w:divBdr>
        <w:top w:val="none" w:sz="0" w:space="0" w:color="auto"/>
        <w:left w:val="none" w:sz="0" w:space="0" w:color="auto"/>
        <w:bottom w:val="none" w:sz="0" w:space="0" w:color="auto"/>
        <w:right w:val="none" w:sz="0" w:space="0" w:color="auto"/>
      </w:divBdr>
    </w:div>
    <w:div w:id="1728869456">
      <w:bodyDiv w:val="1"/>
      <w:marLeft w:val="0"/>
      <w:marRight w:val="0"/>
      <w:marTop w:val="0"/>
      <w:marBottom w:val="0"/>
      <w:divBdr>
        <w:top w:val="none" w:sz="0" w:space="0" w:color="auto"/>
        <w:left w:val="none" w:sz="0" w:space="0" w:color="auto"/>
        <w:bottom w:val="none" w:sz="0" w:space="0" w:color="auto"/>
        <w:right w:val="none" w:sz="0" w:space="0" w:color="auto"/>
      </w:divBdr>
    </w:div>
    <w:div w:id="1730152269">
      <w:bodyDiv w:val="1"/>
      <w:marLeft w:val="0"/>
      <w:marRight w:val="0"/>
      <w:marTop w:val="0"/>
      <w:marBottom w:val="0"/>
      <w:divBdr>
        <w:top w:val="none" w:sz="0" w:space="0" w:color="auto"/>
        <w:left w:val="none" w:sz="0" w:space="0" w:color="auto"/>
        <w:bottom w:val="none" w:sz="0" w:space="0" w:color="auto"/>
        <w:right w:val="none" w:sz="0" w:space="0" w:color="auto"/>
      </w:divBdr>
    </w:div>
    <w:div w:id="1735659563">
      <w:bodyDiv w:val="1"/>
      <w:marLeft w:val="0"/>
      <w:marRight w:val="0"/>
      <w:marTop w:val="0"/>
      <w:marBottom w:val="0"/>
      <w:divBdr>
        <w:top w:val="none" w:sz="0" w:space="0" w:color="auto"/>
        <w:left w:val="none" w:sz="0" w:space="0" w:color="auto"/>
        <w:bottom w:val="none" w:sz="0" w:space="0" w:color="auto"/>
        <w:right w:val="none" w:sz="0" w:space="0" w:color="auto"/>
      </w:divBdr>
    </w:div>
    <w:div w:id="1741094940">
      <w:bodyDiv w:val="1"/>
      <w:marLeft w:val="0"/>
      <w:marRight w:val="0"/>
      <w:marTop w:val="0"/>
      <w:marBottom w:val="0"/>
      <w:divBdr>
        <w:top w:val="none" w:sz="0" w:space="0" w:color="auto"/>
        <w:left w:val="none" w:sz="0" w:space="0" w:color="auto"/>
        <w:bottom w:val="none" w:sz="0" w:space="0" w:color="auto"/>
        <w:right w:val="none" w:sz="0" w:space="0" w:color="auto"/>
      </w:divBdr>
    </w:div>
    <w:div w:id="1744378313">
      <w:bodyDiv w:val="1"/>
      <w:marLeft w:val="0"/>
      <w:marRight w:val="0"/>
      <w:marTop w:val="0"/>
      <w:marBottom w:val="0"/>
      <w:divBdr>
        <w:top w:val="none" w:sz="0" w:space="0" w:color="auto"/>
        <w:left w:val="none" w:sz="0" w:space="0" w:color="auto"/>
        <w:bottom w:val="none" w:sz="0" w:space="0" w:color="auto"/>
        <w:right w:val="none" w:sz="0" w:space="0" w:color="auto"/>
      </w:divBdr>
    </w:div>
    <w:div w:id="1747416826">
      <w:bodyDiv w:val="1"/>
      <w:marLeft w:val="0"/>
      <w:marRight w:val="0"/>
      <w:marTop w:val="0"/>
      <w:marBottom w:val="0"/>
      <w:divBdr>
        <w:top w:val="none" w:sz="0" w:space="0" w:color="auto"/>
        <w:left w:val="none" w:sz="0" w:space="0" w:color="auto"/>
        <w:bottom w:val="none" w:sz="0" w:space="0" w:color="auto"/>
        <w:right w:val="none" w:sz="0" w:space="0" w:color="auto"/>
      </w:divBdr>
    </w:div>
    <w:div w:id="1748190919">
      <w:bodyDiv w:val="1"/>
      <w:marLeft w:val="0"/>
      <w:marRight w:val="0"/>
      <w:marTop w:val="0"/>
      <w:marBottom w:val="0"/>
      <w:divBdr>
        <w:top w:val="none" w:sz="0" w:space="0" w:color="auto"/>
        <w:left w:val="none" w:sz="0" w:space="0" w:color="auto"/>
        <w:bottom w:val="none" w:sz="0" w:space="0" w:color="auto"/>
        <w:right w:val="none" w:sz="0" w:space="0" w:color="auto"/>
      </w:divBdr>
    </w:div>
    <w:div w:id="1754476301">
      <w:bodyDiv w:val="1"/>
      <w:marLeft w:val="0"/>
      <w:marRight w:val="0"/>
      <w:marTop w:val="0"/>
      <w:marBottom w:val="0"/>
      <w:divBdr>
        <w:top w:val="none" w:sz="0" w:space="0" w:color="auto"/>
        <w:left w:val="none" w:sz="0" w:space="0" w:color="auto"/>
        <w:bottom w:val="none" w:sz="0" w:space="0" w:color="auto"/>
        <w:right w:val="none" w:sz="0" w:space="0" w:color="auto"/>
      </w:divBdr>
    </w:div>
    <w:div w:id="1760980682">
      <w:bodyDiv w:val="1"/>
      <w:marLeft w:val="0"/>
      <w:marRight w:val="0"/>
      <w:marTop w:val="0"/>
      <w:marBottom w:val="0"/>
      <w:divBdr>
        <w:top w:val="none" w:sz="0" w:space="0" w:color="auto"/>
        <w:left w:val="none" w:sz="0" w:space="0" w:color="auto"/>
        <w:bottom w:val="none" w:sz="0" w:space="0" w:color="auto"/>
        <w:right w:val="none" w:sz="0" w:space="0" w:color="auto"/>
      </w:divBdr>
    </w:div>
    <w:div w:id="1761830431">
      <w:bodyDiv w:val="1"/>
      <w:marLeft w:val="0"/>
      <w:marRight w:val="0"/>
      <w:marTop w:val="0"/>
      <w:marBottom w:val="0"/>
      <w:divBdr>
        <w:top w:val="none" w:sz="0" w:space="0" w:color="auto"/>
        <w:left w:val="none" w:sz="0" w:space="0" w:color="auto"/>
        <w:bottom w:val="none" w:sz="0" w:space="0" w:color="auto"/>
        <w:right w:val="none" w:sz="0" w:space="0" w:color="auto"/>
      </w:divBdr>
    </w:div>
    <w:div w:id="1764715717">
      <w:bodyDiv w:val="1"/>
      <w:marLeft w:val="0"/>
      <w:marRight w:val="0"/>
      <w:marTop w:val="0"/>
      <w:marBottom w:val="0"/>
      <w:divBdr>
        <w:top w:val="none" w:sz="0" w:space="0" w:color="auto"/>
        <w:left w:val="none" w:sz="0" w:space="0" w:color="auto"/>
        <w:bottom w:val="none" w:sz="0" w:space="0" w:color="auto"/>
        <w:right w:val="none" w:sz="0" w:space="0" w:color="auto"/>
      </w:divBdr>
    </w:div>
    <w:div w:id="1766226717">
      <w:bodyDiv w:val="1"/>
      <w:marLeft w:val="0"/>
      <w:marRight w:val="0"/>
      <w:marTop w:val="0"/>
      <w:marBottom w:val="0"/>
      <w:divBdr>
        <w:top w:val="none" w:sz="0" w:space="0" w:color="auto"/>
        <w:left w:val="none" w:sz="0" w:space="0" w:color="auto"/>
        <w:bottom w:val="none" w:sz="0" w:space="0" w:color="auto"/>
        <w:right w:val="none" w:sz="0" w:space="0" w:color="auto"/>
      </w:divBdr>
    </w:div>
    <w:div w:id="1769227487">
      <w:bodyDiv w:val="1"/>
      <w:marLeft w:val="0"/>
      <w:marRight w:val="0"/>
      <w:marTop w:val="0"/>
      <w:marBottom w:val="0"/>
      <w:divBdr>
        <w:top w:val="none" w:sz="0" w:space="0" w:color="auto"/>
        <w:left w:val="none" w:sz="0" w:space="0" w:color="auto"/>
        <w:bottom w:val="none" w:sz="0" w:space="0" w:color="auto"/>
        <w:right w:val="none" w:sz="0" w:space="0" w:color="auto"/>
      </w:divBdr>
    </w:div>
    <w:div w:id="1771855354">
      <w:bodyDiv w:val="1"/>
      <w:marLeft w:val="0"/>
      <w:marRight w:val="0"/>
      <w:marTop w:val="0"/>
      <w:marBottom w:val="0"/>
      <w:divBdr>
        <w:top w:val="none" w:sz="0" w:space="0" w:color="auto"/>
        <w:left w:val="none" w:sz="0" w:space="0" w:color="auto"/>
        <w:bottom w:val="none" w:sz="0" w:space="0" w:color="auto"/>
        <w:right w:val="none" w:sz="0" w:space="0" w:color="auto"/>
      </w:divBdr>
    </w:div>
    <w:div w:id="1786580488">
      <w:bodyDiv w:val="1"/>
      <w:marLeft w:val="0"/>
      <w:marRight w:val="0"/>
      <w:marTop w:val="0"/>
      <w:marBottom w:val="0"/>
      <w:divBdr>
        <w:top w:val="none" w:sz="0" w:space="0" w:color="auto"/>
        <w:left w:val="none" w:sz="0" w:space="0" w:color="auto"/>
        <w:bottom w:val="none" w:sz="0" w:space="0" w:color="auto"/>
        <w:right w:val="none" w:sz="0" w:space="0" w:color="auto"/>
      </w:divBdr>
    </w:div>
    <w:div w:id="1787235097">
      <w:bodyDiv w:val="1"/>
      <w:marLeft w:val="0"/>
      <w:marRight w:val="0"/>
      <w:marTop w:val="0"/>
      <w:marBottom w:val="0"/>
      <w:divBdr>
        <w:top w:val="none" w:sz="0" w:space="0" w:color="auto"/>
        <w:left w:val="none" w:sz="0" w:space="0" w:color="auto"/>
        <w:bottom w:val="none" w:sz="0" w:space="0" w:color="auto"/>
        <w:right w:val="none" w:sz="0" w:space="0" w:color="auto"/>
      </w:divBdr>
    </w:div>
    <w:div w:id="1789006895">
      <w:bodyDiv w:val="1"/>
      <w:marLeft w:val="0"/>
      <w:marRight w:val="0"/>
      <w:marTop w:val="0"/>
      <w:marBottom w:val="0"/>
      <w:divBdr>
        <w:top w:val="none" w:sz="0" w:space="0" w:color="auto"/>
        <w:left w:val="none" w:sz="0" w:space="0" w:color="auto"/>
        <w:bottom w:val="none" w:sz="0" w:space="0" w:color="auto"/>
        <w:right w:val="none" w:sz="0" w:space="0" w:color="auto"/>
      </w:divBdr>
    </w:div>
    <w:div w:id="1789160365">
      <w:bodyDiv w:val="1"/>
      <w:marLeft w:val="0"/>
      <w:marRight w:val="0"/>
      <w:marTop w:val="0"/>
      <w:marBottom w:val="0"/>
      <w:divBdr>
        <w:top w:val="none" w:sz="0" w:space="0" w:color="auto"/>
        <w:left w:val="none" w:sz="0" w:space="0" w:color="auto"/>
        <w:bottom w:val="none" w:sz="0" w:space="0" w:color="auto"/>
        <w:right w:val="none" w:sz="0" w:space="0" w:color="auto"/>
      </w:divBdr>
    </w:div>
    <w:div w:id="1789466361">
      <w:bodyDiv w:val="1"/>
      <w:marLeft w:val="0"/>
      <w:marRight w:val="0"/>
      <w:marTop w:val="0"/>
      <w:marBottom w:val="0"/>
      <w:divBdr>
        <w:top w:val="none" w:sz="0" w:space="0" w:color="auto"/>
        <w:left w:val="none" w:sz="0" w:space="0" w:color="auto"/>
        <w:bottom w:val="none" w:sz="0" w:space="0" w:color="auto"/>
        <w:right w:val="none" w:sz="0" w:space="0" w:color="auto"/>
      </w:divBdr>
    </w:div>
    <w:div w:id="1790467830">
      <w:bodyDiv w:val="1"/>
      <w:marLeft w:val="0"/>
      <w:marRight w:val="0"/>
      <w:marTop w:val="0"/>
      <w:marBottom w:val="0"/>
      <w:divBdr>
        <w:top w:val="none" w:sz="0" w:space="0" w:color="auto"/>
        <w:left w:val="none" w:sz="0" w:space="0" w:color="auto"/>
        <w:bottom w:val="none" w:sz="0" w:space="0" w:color="auto"/>
        <w:right w:val="none" w:sz="0" w:space="0" w:color="auto"/>
      </w:divBdr>
    </w:div>
    <w:div w:id="1790590152">
      <w:bodyDiv w:val="1"/>
      <w:marLeft w:val="0"/>
      <w:marRight w:val="0"/>
      <w:marTop w:val="0"/>
      <w:marBottom w:val="0"/>
      <w:divBdr>
        <w:top w:val="none" w:sz="0" w:space="0" w:color="auto"/>
        <w:left w:val="none" w:sz="0" w:space="0" w:color="auto"/>
        <w:bottom w:val="none" w:sz="0" w:space="0" w:color="auto"/>
        <w:right w:val="none" w:sz="0" w:space="0" w:color="auto"/>
      </w:divBdr>
    </w:div>
    <w:div w:id="1796828883">
      <w:bodyDiv w:val="1"/>
      <w:marLeft w:val="0"/>
      <w:marRight w:val="0"/>
      <w:marTop w:val="0"/>
      <w:marBottom w:val="0"/>
      <w:divBdr>
        <w:top w:val="none" w:sz="0" w:space="0" w:color="auto"/>
        <w:left w:val="none" w:sz="0" w:space="0" w:color="auto"/>
        <w:bottom w:val="none" w:sz="0" w:space="0" w:color="auto"/>
        <w:right w:val="none" w:sz="0" w:space="0" w:color="auto"/>
      </w:divBdr>
    </w:div>
    <w:div w:id="1798645002">
      <w:bodyDiv w:val="1"/>
      <w:marLeft w:val="0"/>
      <w:marRight w:val="0"/>
      <w:marTop w:val="0"/>
      <w:marBottom w:val="0"/>
      <w:divBdr>
        <w:top w:val="none" w:sz="0" w:space="0" w:color="auto"/>
        <w:left w:val="none" w:sz="0" w:space="0" w:color="auto"/>
        <w:bottom w:val="none" w:sz="0" w:space="0" w:color="auto"/>
        <w:right w:val="none" w:sz="0" w:space="0" w:color="auto"/>
      </w:divBdr>
    </w:div>
    <w:div w:id="1799034456">
      <w:bodyDiv w:val="1"/>
      <w:marLeft w:val="0"/>
      <w:marRight w:val="0"/>
      <w:marTop w:val="0"/>
      <w:marBottom w:val="0"/>
      <w:divBdr>
        <w:top w:val="none" w:sz="0" w:space="0" w:color="auto"/>
        <w:left w:val="none" w:sz="0" w:space="0" w:color="auto"/>
        <w:bottom w:val="none" w:sz="0" w:space="0" w:color="auto"/>
        <w:right w:val="none" w:sz="0" w:space="0" w:color="auto"/>
      </w:divBdr>
    </w:div>
    <w:div w:id="1800414415">
      <w:bodyDiv w:val="1"/>
      <w:marLeft w:val="0"/>
      <w:marRight w:val="0"/>
      <w:marTop w:val="0"/>
      <w:marBottom w:val="0"/>
      <w:divBdr>
        <w:top w:val="none" w:sz="0" w:space="0" w:color="auto"/>
        <w:left w:val="none" w:sz="0" w:space="0" w:color="auto"/>
        <w:bottom w:val="none" w:sz="0" w:space="0" w:color="auto"/>
        <w:right w:val="none" w:sz="0" w:space="0" w:color="auto"/>
      </w:divBdr>
    </w:div>
    <w:div w:id="1800997952">
      <w:bodyDiv w:val="1"/>
      <w:marLeft w:val="0"/>
      <w:marRight w:val="0"/>
      <w:marTop w:val="0"/>
      <w:marBottom w:val="0"/>
      <w:divBdr>
        <w:top w:val="none" w:sz="0" w:space="0" w:color="auto"/>
        <w:left w:val="none" w:sz="0" w:space="0" w:color="auto"/>
        <w:bottom w:val="none" w:sz="0" w:space="0" w:color="auto"/>
        <w:right w:val="none" w:sz="0" w:space="0" w:color="auto"/>
      </w:divBdr>
    </w:div>
    <w:div w:id="1801682630">
      <w:bodyDiv w:val="1"/>
      <w:marLeft w:val="0"/>
      <w:marRight w:val="0"/>
      <w:marTop w:val="0"/>
      <w:marBottom w:val="0"/>
      <w:divBdr>
        <w:top w:val="none" w:sz="0" w:space="0" w:color="auto"/>
        <w:left w:val="none" w:sz="0" w:space="0" w:color="auto"/>
        <w:bottom w:val="none" w:sz="0" w:space="0" w:color="auto"/>
        <w:right w:val="none" w:sz="0" w:space="0" w:color="auto"/>
      </w:divBdr>
    </w:div>
    <w:div w:id="1802114346">
      <w:bodyDiv w:val="1"/>
      <w:marLeft w:val="0"/>
      <w:marRight w:val="0"/>
      <w:marTop w:val="0"/>
      <w:marBottom w:val="0"/>
      <w:divBdr>
        <w:top w:val="none" w:sz="0" w:space="0" w:color="auto"/>
        <w:left w:val="none" w:sz="0" w:space="0" w:color="auto"/>
        <w:bottom w:val="none" w:sz="0" w:space="0" w:color="auto"/>
        <w:right w:val="none" w:sz="0" w:space="0" w:color="auto"/>
      </w:divBdr>
    </w:div>
    <w:div w:id="1802310654">
      <w:bodyDiv w:val="1"/>
      <w:marLeft w:val="0"/>
      <w:marRight w:val="0"/>
      <w:marTop w:val="0"/>
      <w:marBottom w:val="0"/>
      <w:divBdr>
        <w:top w:val="none" w:sz="0" w:space="0" w:color="auto"/>
        <w:left w:val="none" w:sz="0" w:space="0" w:color="auto"/>
        <w:bottom w:val="none" w:sz="0" w:space="0" w:color="auto"/>
        <w:right w:val="none" w:sz="0" w:space="0" w:color="auto"/>
      </w:divBdr>
    </w:div>
    <w:div w:id="1807508433">
      <w:bodyDiv w:val="1"/>
      <w:marLeft w:val="0"/>
      <w:marRight w:val="0"/>
      <w:marTop w:val="0"/>
      <w:marBottom w:val="0"/>
      <w:divBdr>
        <w:top w:val="none" w:sz="0" w:space="0" w:color="auto"/>
        <w:left w:val="none" w:sz="0" w:space="0" w:color="auto"/>
        <w:bottom w:val="none" w:sz="0" w:space="0" w:color="auto"/>
        <w:right w:val="none" w:sz="0" w:space="0" w:color="auto"/>
      </w:divBdr>
    </w:div>
    <w:div w:id="1808014038">
      <w:bodyDiv w:val="1"/>
      <w:marLeft w:val="0"/>
      <w:marRight w:val="0"/>
      <w:marTop w:val="0"/>
      <w:marBottom w:val="0"/>
      <w:divBdr>
        <w:top w:val="none" w:sz="0" w:space="0" w:color="auto"/>
        <w:left w:val="none" w:sz="0" w:space="0" w:color="auto"/>
        <w:bottom w:val="none" w:sz="0" w:space="0" w:color="auto"/>
        <w:right w:val="none" w:sz="0" w:space="0" w:color="auto"/>
      </w:divBdr>
    </w:div>
    <w:div w:id="1808350211">
      <w:bodyDiv w:val="1"/>
      <w:marLeft w:val="0"/>
      <w:marRight w:val="0"/>
      <w:marTop w:val="0"/>
      <w:marBottom w:val="0"/>
      <w:divBdr>
        <w:top w:val="none" w:sz="0" w:space="0" w:color="auto"/>
        <w:left w:val="none" w:sz="0" w:space="0" w:color="auto"/>
        <w:bottom w:val="none" w:sz="0" w:space="0" w:color="auto"/>
        <w:right w:val="none" w:sz="0" w:space="0" w:color="auto"/>
      </w:divBdr>
    </w:div>
    <w:div w:id="1811089018">
      <w:bodyDiv w:val="1"/>
      <w:marLeft w:val="0"/>
      <w:marRight w:val="0"/>
      <w:marTop w:val="0"/>
      <w:marBottom w:val="0"/>
      <w:divBdr>
        <w:top w:val="none" w:sz="0" w:space="0" w:color="auto"/>
        <w:left w:val="none" w:sz="0" w:space="0" w:color="auto"/>
        <w:bottom w:val="none" w:sz="0" w:space="0" w:color="auto"/>
        <w:right w:val="none" w:sz="0" w:space="0" w:color="auto"/>
      </w:divBdr>
    </w:div>
    <w:div w:id="1811627526">
      <w:bodyDiv w:val="1"/>
      <w:marLeft w:val="0"/>
      <w:marRight w:val="0"/>
      <w:marTop w:val="0"/>
      <w:marBottom w:val="0"/>
      <w:divBdr>
        <w:top w:val="none" w:sz="0" w:space="0" w:color="auto"/>
        <w:left w:val="none" w:sz="0" w:space="0" w:color="auto"/>
        <w:bottom w:val="none" w:sz="0" w:space="0" w:color="auto"/>
        <w:right w:val="none" w:sz="0" w:space="0" w:color="auto"/>
      </w:divBdr>
      <w:divsChild>
        <w:div w:id="1859924762">
          <w:marLeft w:val="0"/>
          <w:marRight w:val="0"/>
          <w:marTop w:val="0"/>
          <w:marBottom w:val="0"/>
          <w:divBdr>
            <w:top w:val="none" w:sz="0" w:space="0" w:color="auto"/>
            <w:left w:val="none" w:sz="0" w:space="0" w:color="auto"/>
            <w:bottom w:val="none" w:sz="0" w:space="0" w:color="auto"/>
            <w:right w:val="none" w:sz="0" w:space="0" w:color="auto"/>
          </w:divBdr>
        </w:div>
        <w:div w:id="668286405">
          <w:marLeft w:val="0"/>
          <w:marRight w:val="0"/>
          <w:marTop w:val="0"/>
          <w:marBottom w:val="0"/>
          <w:divBdr>
            <w:top w:val="none" w:sz="0" w:space="0" w:color="auto"/>
            <w:left w:val="none" w:sz="0" w:space="0" w:color="auto"/>
            <w:bottom w:val="none" w:sz="0" w:space="0" w:color="auto"/>
            <w:right w:val="none" w:sz="0" w:space="0" w:color="auto"/>
          </w:divBdr>
        </w:div>
      </w:divsChild>
    </w:div>
    <w:div w:id="1817068237">
      <w:bodyDiv w:val="1"/>
      <w:marLeft w:val="0"/>
      <w:marRight w:val="0"/>
      <w:marTop w:val="0"/>
      <w:marBottom w:val="0"/>
      <w:divBdr>
        <w:top w:val="none" w:sz="0" w:space="0" w:color="auto"/>
        <w:left w:val="none" w:sz="0" w:space="0" w:color="auto"/>
        <w:bottom w:val="none" w:sz="0" w:space="0" w:color="auto"/>
        <w:right w:val="none" w:sz="0" w:space="0" w:color="auto"/>
      </w:divBdr>
    </w:div>
    <w:div w:id="1825314052">
      <w:bodyDiv w:val="1"/>
      <w:marLeft w:val="0"/>
      <w:marRight w:val="0"/>
      <w:marTop w:val="0"/>
      <w:marBottom w:val="0"/>
      <w:divBdr>
        <w:top w:val="none" w:sz="0" w:space="0" w:color="auto"/>
        <w:left w:val="none" w:sz="0" w:space="0" w:color="auto"/>
        <w:bottom w:val="none" w:sz="0" w:space="0" w:color="auto"/>
        <w:right w:val="none" w:sz="0" w:space="0" w:color="auto"/>
      </w:divBdr>
    </w:div>
    <w:div w:id="1829974908">
      <w:bodyDiv w:val="1"/>
      <w:marLeft w:val="0"/>
      <w:marRight w:val="0"/>
      <w:marTop w:val="0"/>
      <w:marBottom w:val="0"/>
      <w:divBdr>
        <w:top w:val="none" w:sz="0" w:space="0" w:color="auto"/>
        <w:left w:val="none" w:sz="0" w:space="0" w:color="auto"/>
        <w:bottom w:val="none" w:sz="0" w:space="0" w:color="auto"/>
        <w:right w:val="none" w:sz="0" w:space="0" w:color="auto"/>
      </w:divBdr>
    </w:div>
    <w:div w:id="1834299641">
      <w:bodyDiv w:val="1"/>
      <w:marLeft w:val="0"/>
      <w:marRight w:val="0"/>
      <w:marTop w:val="0"/>
      <w:marBottom w:val="0"/>
      <w:divBdr>
        <w:top w:val="none" w:sz="0" w:space="0" w:color="auto"/>
        <w:left w:val="none" w:sz="0" w:space="0" w:color="auto"/>
        <w:bottom w:val="none" w:sz="0" w:space="0" w:color="auto"/>
        <w:right w:val="none" w:sz="0" w:space="0" w:color="auto"/>
      </w:divBdr>
    </w:div>
    <w:div w:id="1834878584">
      <w:bodyDiv w:val="1"/>
      <w:marLeft w:val="0"/>
      <w:marRight w:val="0"/>
      <w:marTop w:val="0"/>
      <w:marBottom w:val="0"/>
      <w:divBdr>
        <w:top w:val="none" w:sz="0" w:space="0" w:color="auto"/>
        <w:left w:val="none" w:sz="0" w:space="0" w:color="auto"/>
        <w:bottom w:val="none" w:sz="0" w:space="0" w:color="auto"/>
        <w:right w:val="none" w:sz="0" w:space="0" w:color="auto"/>
      </w:divBdr>
    </w:div>
    <w:div w:id="1837576319">
      <w:bodyDiv w:val="1"/>
      <w:marLeft w:val="0"/>
      <w:marRight w:val="0"/>
      <w:marTop w:val="0"/>
      <w:marBottom w:val="0"/>
      <w:divBdr>
        <w:top w:val="none" w:sz="0" w:space="0" w:color="auto"/>
        <w:left w:val="none" w:sz="0" w:space="0" w:color="auto"/>
        <w:bottom w:val="none" w:sz="0" w:space="0" w:color="auto"/>
        <w:right w:val="none" w:sz="0" w:space="0" w:color="auto"/>
      </w:divBdr>
    </w:div>
    <w:div w:id="1839228194">
      <w:bodyDiv w:val="1"/>
      <w:marLeft w:val="0"/>
      <w:marRight w:val="0"/>
      <w:marTop w:val="0"/>
      <w:marBottom w:val="0"/>
      <w:divBdr>
        <w:top w:val="none" w:sz="0" w:space="0" w:color="auto"/>
        <w:left w:val="none" w:sz="0" w:space="0" w:color="auto"/>
        <w:bottom w:val="none" w:sz="0" w:space="0" w:color="auto"/>
        <w:right w:val="none" w:sz="0" w:space="0" w:color="auto"/>
      </w:divBdr>
    </w:div>
    <w:div w:id="1839536727">
      <w:bodyDiv w:val="1"/>
      <w:marLeft w:val="0"/>
      <w:marRight w:val="0"/>
      <w:marTop w:val="0"/>
      <w:marBottom w:val="0"/>
      <w:divBdr>
        <w:top w:val="none" w:sz="0" w:space="0" w:color="auto"/>
        <w:left w:val="none" w:sz="0" w:space="0" w:color="auto"/>
        <w:bottom w:val="none" w:sz="0" w:space="0" w:color="auto"/>
        <w:right w:val="none" w:sz="0" w:space="0" w:color="auto"/>
      </w:divBdr>
    </w:div>
    <w:div w:id="1845974628">
      <w:bodyDiv w:val="1"/>
      <w:marLeft w:val="0"/>
      <w:marRight w:val="0"/>
      <w:marTop w:val="0"/>
      <w:marBottom w:val="0"/>
      <w:divBdr>
        <w:top w:val="none" w:sz="0" w:space="0" w:color="auto"/>
        <w:left w:val="none" w:sz="0" w:space="0" w:color="auto"/>
        <w:bottom w:val="none" w:sz="0" w:space="0" w:color="auto"/>
        <w:right w:val="none" w:sz="0" w:space="0" w:color="auto"/>
      </w:divBdr>
    </w:div>
    <w:div w:id="1847749744">
      <w:bodyDiv w:val="1"/>
      <w:marLeft w:val="0"/>
      <w:marRight w:val="0"/>
      <w:marTop w:val="0"/>
      <w:marBottom w:val="0"/>
      <w:divBdr>
        <w:top w:val="none" w:sz="0" w:space="0" w:color="auto"/>
        <w:left w:val="none" w:sz="0" w:space="0" w:color="auto"/>
        <w:bottom w:val="none" w:sz="0" w:space="0" w:color="auto"/>
        <w:right w:val="none" w:sz="0" w:space="0" w:color="auto"/>
      </w:divBdr>
    </w:div>
    <w:div w:id="1848934254">
      <w:bodyDiv w:val="1"/>
      <w:marLeft w:val="0"/>
      <w:marRight w:val="0"/>
      <w:marTop w:val="0"/>
      <w:marBottom w:val="0"/>
      <w:divBdr>
        <w:top w:val="none" w:sz="0" w:space="0" w:color="auto"/>
        <w:left w:val="none" w:sz="0" w:space="0" w:color="auto"/>
        <w:bottom w:val="none" w:sz="0" w:space="0" w:color="auto"/>
        <w:right w:val="none" w:sz="0" w:space="0" w:color="auto"/>
      </w:divBdr>
    </w:div>
    <w:div w:id="1849441653">
      <w:bodyDiv w:val="1"/>
      <w:marLeft w:val="0"/>
      <w:marRight w:val="0"/>
      <w:marTop w:val="0"/>
      <w:marBottom w:val="0"/>
      <w:divBdr>
        <w:top w:val="none" w:sz="0" w:space="0" w:color="auto"/>
        <w:left w:val="none" w:sz="0" w:space="0" w:color="auto"/>
        <w:bottom w:val="none" w:sz="0" w:space="0" w:color="auto"/>
        <w:right w:val="none" w:sz="0" w:space="0" w:color="auto"/>
      </w:divBdr>
    </w:div>
    <w:div w:id="1851481189">
      <w:bodyDiv w:val="1"/>
      <w:marLeft w:val="0"/>
      <w:marRight w:val="0"/>
      <w:marTop w:val="0"/>
      <w:marBottom w:val="0"/>
      <w:divBdr>
        <w:top w:val="none" w:sz="0" w:space="0" w:color="auto"/>
        <w:left w:val="none" w:sz="0" w:space="0" w:color="auto"/>
        <w:bottom w:val="none" w:sz="0" w:space="0" w:color="auto"/>
        <w:right w:val="none" w:sz="0" w:space="0" w:color="auto"/>
      </w:divBdr>
    </w:div>
    <w:div w:id="1851800140">
      <w:bodyDiv w:val="1"/>
      <w:marLeft w:val="0"/>
      <w:marRight w:val="0"/>
      <w:marTop w:val="0"/>
      <w:marBottom w:val="0"/>
      <w:divBdr>
        <w:top w:val="none" w:sz="0" w:space="0" w:color="auto"/>
        <w:left w:val="none" w:sz="0" w:space="0" w:color="auto"/>
        <w:bottom w:val="none" w:sz="0" w:space="0" w:color="auto"/>
        <w:right w:val="none" w:sz="0" w:space="0" w:color="auto"/>
      </w:divBdr>
    </w:div>
    <w:div w:id="1856768221">
      <w:bodyDiv w:val="1"/>
      <w:marLeft w:val="0"/>
      <w:marRight w:val="0"/>
      <w:marTop w:val="0"/>
      <w:marBottom w:val="0"/>
      <w:divBdr>
        <w:top w:val="none" w:sz="0" w:space="0" w:color="auto"/>
        <w:left w:val="none" w:sz="0" w:space="0" w:color="auto"/>
        <w:bottom w:val="none" w:sz="0" w:space="0" w:color="auto"/>
        <w:right w:val="none" w:sz="0" w:space="0" w:color="auto"/>
      </w:divBdr>
    </w:div>
    <w:div w:id="1860661728">
      <w:bodyDiv w:val="1"/>
      <w:marLeft w:val="0"/>
      <w:marRight w:val="0"/>
      <w:marTop w:val="0"/>
      <w:marBottom w:val="0"/>
      <w:divBdr>
        <w:top w:val="none" w:sz="0" w:space="0" w:color="auto"/>
        <w:left w:val="none" w:sz="0" w:space="0" w:color="auto"/>
        <w:bottom w:val="none" w:sz="0" w:space="0" w:color="auto"/>
        <w:right w:val="none" w:sz="0" w:space="0" w:color="auto"/>
      </w:divBdr>
    </w:div>
    <w:div w:id="1865165031">
      <w:bodyDiv w:val="1"/>
      <w:marLeft w:val="0"/>
      <w:marRight w:val="0"/>
      <w:marTop w:val="0"/>
      <w:marBottom w:val="0"/>
      <w:divBdr>
        <w:top w:val="none" w:sz="0" w:space="0" w:color="auto"/>
        <w:left w:val="none" w:sz="0" w:space="0" w:color="auto"/>
        <w:bottom w:val="none" w:sz="0" w:space="0" w:color="auto"/>
        <w:right w:val="none" w:sz="0" w:space="0" w:color="auto"/>
      </w:divBdr>
    </w:div>
    <w:div w:id="1865551398">
      <w:bodyDiv w:val="1"/>
      <w:marLeft w:val="0"/>
      <w:marRight w:val="0"/>
      <w:marTop w:val="0"/>
      <w:marBottom w:val="0"/>
      <w:divBdr>
        <w:top w:val="none" w:sz="0" w:space="0" w:color="auto"/>
        <w:left w:val="none" w:sz="0" w:space="0" w:color="auto"/>
        <w:bottom w:val="none" w:sz="0" w:space="0" w:color="auto"/>
        <w:right w:val="none" w:sz="0" w:space="0" w:color="auto"/>
      </w:divBdr>
    </w:div>
    <w:div w:id="1868441161">
      <w:bodyDiv w:val="1"/>
      <w:marLeft w:val="0"/>
      <w:marRight w:val="0"/>
      <w:marTop w:val="0"/>
      <w:marBottom w:val="0"/>
      <w:divBdr>
        <w:top w:val="none" w:sz="0" w:space="0" w:color="auto"/>
        <w:left w:val="none" w:sz="0" w:space="0" w:color="auto"/>
        <w:bottom w:val="none" w:sz="0" w:space="0" w:color="auto"/>
        <w:right w:val="none" w:sz="0" w:space="0" w:color="auto"/>
      </w:divBdr>
    </w:div>
    <w:div w:id="1879119136">
      <w:bodyDiv w:val="1"/>
      <w:marLeft w:val="0"/>
      <w:marRight w:val="0"/>
      <w:marTop w:val="0"/>
      <w:marBottom w:val="0"/>
      <w:divBdr>
        <w:top w:val="none" w:sz="0" w:space="0" w:color="auto"/>
        <w:left w:val="none" w:sz="0" w:space="0" w:color="auto"/>
        <w:bottom w:val="none" w:sz="0" w:space="0" w:color="auto"/>
        <w:right w:val="none" w:sz="0" w:space="0" w:color="auto"/>
      </w:divBdr>
    </w:div>
    <w:div w:id="1884248739">
      <w:bodyDiv w:val="1"/>
      <w:marLeft w:val="0"/>
      <w:marRight w:val="0"/>
      <w:marTop w:val="0"/>
      <w:marBottom w:val="0"/>
      <w:divBdr>
        <w:top w:val="none" w:sz="0" w:space="0" w:color="auto"/>
        <w:left w:val="none" w:sz="0" w:space="0" w:color="auto"/>
        <w:bottom w:val="none" w:sz="0" w:space="0" w:color="auto"/>
        <w:right w:val="none" w:sz="0" w:space="0" w:color="auto"/>
      </w:divBdr>
    </w:div>
    <w:div w:id="1887451123">
      <w:bodyDiv w:val="1"/>
      <w:marLeft w:val="0"/>
      <w:marRight w:val="0"/>
      <w:marTop w:val="0"/>
      <w:marBottom w:val="0"/>
      <w:divBdr>
        <w:top w:val="none" w:sz="0" w:space="0" w:color="auto"/>
        <w:left w:val="none" w:sz="0" w:space="0" w:color="auto"/>
        <w:bottom w:val="none" w:sz="0" w:space="0" w:color="auto"/>
        <w:right w:val="none" w:sz="0" w:space="0" w:color="auto"/>
      </w:divBdr>
    </w:div>
    <w:div w:id="1888642705">
      <w:bodyDiv w:val="1"/>
      <w:marLeft w:val="0"/>
      <w:marRight w:val="0"/>
      <w:marTop w:val="0"/>
      <w:marBottom w:val="0"/>
      <w:divBdr>
        <w:top w:val="none" w:sz="0" w:space="0" w:color="auto"/>
        <w:left w:val="none" w:sz="0" w:space="0" w:color="auto"/>
        <w:bottom w:val="none" w:sz="0" w:space="0" w:color="auto"/>
        <w:right w:val="none" w:sz="0" w:space="0" w:color="auto"/>
      </w:divBdr>
    </w:div>
    <w:div w:id="1892615548">
      <w:bodyDiv w:val="1"/>
      <w:marLeft w:val="0"/>
      <w:marRight w:val="0"/>
      <w:marTop w:val="0"/>
      <w:marBottom w:val="0"/>
      <w:divBdr>
        <w:top w:val="none" w:sz="0" w:space="0" w:color="auto"/>
        <w:left w:val="none" w:sz="0" w:space="0" w:color="auto"/>
        <w:bottom w:val="none" w:sz="0" w:space="0" w:color="auto"/>
        <w:right w:val="none" w:sz="0" w:space="0" w:color="auto"/>
      </w:divBdr>
    </w:div>
    <w:div w:id="1899702849">
      <w:bodyDiv w:val="1"/>
      <w:marLeft w:val="0"/>
      <w:marRight w:val="0"/>
      <w:marTop w:val="0"/>
      <w:marBottom w:val="0"/>
      <w:divBdr>
        <w:top w:val="none" w:sz="0" w:space="0" w:color="auto"/>
        <w:left w:val="none" w:sz="0" w:space="0" w:color="auto"/>
        <w:bottom w:val="none" w:sz="0" w:space="0" w:color="auto"/>
        <w:right w:val="none" w:sz="0" w:space="0" w:color="auto"/>
      </w:divBdr>
    </w:div>
    <w:div w:id="1899824408">
      <w:bodyDiv w:val="1"/>
      <w:marLeft w:val="0"/>
      <w:marRight w:val="0"/>
      <w:marTop w:val="0"/>
      <w:marBottom w:val="0"/>
      <w:divBdr>
        <w:top w:val="none" w:sz="0" w:space="0" w:color="auto"/>
        <w:left w:val="none" w:sz="0" w:space="0" w:color="auto"/>
        <w:bottom w:val="none" w:sz="0" w:space="0" w:color="auto"/>
        <w:right w:val="none" w:sz="0" w:space="0" w:color="auto"/>
      </w:divBdr>
    </w:div>
    <w:div w:id="1905724438">
      <w:bodyDiv w:val="1"/>
      <w:marLeft w:val="0"/>
      <w:marRight w:val="0"/>
      <w:marTop w:val="0"/>
      <w:marBottom w:val="0"/>
      <w:divBdr>
        <w:top w:val="none" w:sz="0" w:space="0" w:color="auto"/>
        <w:left w:val="none" w:sz="0" w:space="0" w:color="auto"/>
        <w:bottom w:val="none" w:sz="0" w:space="0" w:color="auto"/>
        <w:right w:val="none" w:sz="0" w:space="0" w:color="auto"/>
      </w:divBdr>
    </w:div>
    <w:div w:id="1908220357">
      <w:bodyDiv w:val="1"/>
      <w:marLeft w:val="0"/>
      <w:marRight w:val="0"/>
      <w:marTop w:val="0"/>
      <w:marBottom w:val="0"/>
      <w:divBdr>
        <w:top w:val="none" w:sz="0" w:space="0" w:color="auto"/>
        <w:left w:val="none" w:sz="0" w:space="0" w:color="auto"/>
        <w:bottom w:val="none" w:sz="0" w:space="0" w:color="auto"/>
        <w:right w:val="none" w:sz="0" w:space="0" w:color="auto"/>
      </w:divBdr>
    </w:div>
    <w:div w:id="1910186675">
      <w:bodyDiv w:val="1"/>
      <w:marLeft w:val="0"/>
      <w:marRight w:val="0"/>
      <w:marTop w:val="0"/>
      <w:marBottom w:val="0"/>
      <w:divBdr>
        <w:top w:val="none" w:sz="0" w:space="0" w:color="auto"/>
        <w:left w:val="none" w:sz="0" w:space="0" w:color="auto"/>
        <w:bottom w:val="none" w:sz="0" w:space="0" w:color="auto"/>
        <w:right w:val="none" w:sz="0" w:space="0" w:color="auto"/>
      </w:divBdr>
    </w:div>
    <w:div w:id="1910798316">
      <w:bodyDiv w:val="1"/>
      <w:marLeft w:val="0"/>
      <w:marRight w:val="0"/>
      <w:marTop w:val="0"/>
      <w:marBottom w:val="0"/>
      <w:divBdr>
        <w:top w:val="none" w:sz="0" w:space="0" w:color="auto"/>
        <w:left w:val="none" w:sz="0" w:space="0" w:color="auto"/>
        <w:bottom w:val="none" w:sz="0" w:space="0" w:color="auto"/>
        <w:right w:val="none" w:sz="0" w:space="0" w:color="auto"/>
      </w:divBdr>
    </w:div>
    <w:div w:id="1914853727">
      <w:bodyDiv w:val="1"/>
      <w:marLeft w:val="0"/>
      <w:marRight w:val="0"/>
      <w:marTop w:val="0"/>
      <w:marBottom w:val="0"/>
      <w:divBdr>
        <w:top w:val="none" w:sz="0" w:space="0" w:color="auto"/>
        <w:left w:val="none" w:sz="0" w:space="0" w:color="auto"/>
        <w:bottom w:val="none" w:sz="0" w:space="0" w:color="auto"/>
        <w:right w:val="none" w:sz="0" w:space="0" w:color="auto"/>
      </w:divBdr>
    </w:div>
    <w:div w:id="1923173046">
      <w:bodyDiv w:val="1"/>
      <w:marLeft w:val="0"/>
      <w:marRight w:val="0"/>
      <w:marTop w:val="0"/>
      <w:marBottom w:val="0"/>
      <w:divBdr>
        <w:top w:val="none" w:sz="0" w:space="0" w:color="auto"/>
        <w:left w:val="none" w:sz="0" w:space="0" w:color="auto"/>
        <w:bottom w:val="none" w:sz="0" w:space="0" w:color="auto"/>
        <w:right w:val="none" w:sz="0" w:space="0" w:color="auto"/>
      </w:divBdr>
    </w:div>
    <w:div w:id="1925994276">
      <w:bodyDiv w:val="1"/>
      <w:marLeft w:val="0"/>
      <w:marRight w:val="0"/>
      <w:marTop w:val="0"/>
      <w:marBottom w:val="0"/>
      <w:divBdr>
        <w:top w:val="none" w:sz="0" w:space="0" w:color="auto"/>
        <w:left w:val="none" w:sz="0" w:space="0" w:color="auto"/>
        <w:bottom w:val="none" w:sz="0" w:space="0" w:color="auto"/>
        <w:right w:val="none" w:sz="0" w:space="0" w:color="auto"/>
      </w:divBdr>
    </w:div>
    <w:div w:id="1927305759">
      <w:bodyDiv w:val="1"/>
      <w:marLeft w:val="0"/>
      <w:marRight w:val="0"/>
      <w:marTop w:val="0"/>
      <w:marBottom w:val="0"/>
      <w:divBdr>
        <w:top w:val="none" w:sz="0" w:space="0" w:color="auto"/>
        <w:left w:val="none" w:sz="0" w:space="0" w:color="auto"/>
        <w:bottom w:val="none" w:sz="0" w:space="0" w:color="auto"/>
        <w:right w:val="none" w:sz="0" w:space="0" w:color="auto"/>
      </w:divBdr>
    </w:div>
    <w:div w:id="1928464888">
      <w:bodyDiv w:val="1"/>
      <w:marLeft w:val="0"/>
      <w:marRight w:val="0"/>
      <w:marTop w:val="0"/>
      <w:marBottom w:val="0"/>
      <w:divBdr>
        <w:top w:val="none" w:sz="0" w:space="0" w:color="auto"/>
        <w:left w:val="none" w:sz="0" w:space="0" w:color="auto"/>
        <w:bottom w:val="none" w:sz="0" w:space="0" w:color="auto"/>
        <w:right w:val="none" w:sz="0" w:space="0" w:color="auto"/>
      </w:divBdr>
    </w:div>
    <w:div w:id="1932464717">
      <w:bodyDiv w:val="1"/>
      <w:marLeft w:val="0"/>
      <w:marRight w:val="0"/>
      <w:marTop w:val="0"/>
      <w:marBottom w:val="0"/>
      <w:divBdr>
        <w:top w:val="none" w:sz="0" w:space="0" w:color="auto"/>
        <w:left w:val="none" w:sz="0" w:space="0" w:color="auto"/>
        <w:bottom w:val="none" w:sz="0" w:space="0" w:color="auto"/>
        <w:right w:val="none" w:sz="0" w:space="0" w:color="auto"/>
      </w:divBdr>
    </w:div>
    <w:div w:id="1933776102">
      <w:bodyDiv w:val="1"/>
      <w:marLeft w:val="0"/>
      <w:marRight w:val="0"/>
      <w:marTop w:val="0"/>
      <w:marBottom w:val="0"/>
      <w:divBdr>
        <w:top w:val="none" w:sz="0" w:space="0" w:color="auto"/>
        <w:left w:val="none" w:sz="0" w:space="0" w:color="auto"/>
        <w:bottom w:val="none" w:sz="0" w:space="0" w:color="auto"/>
        <w:right w:val="none" w:sz="0" w:space="0" w:color="auto"/>
      </w:divBdr>
    </w:div>
    <w:div w:id="1937900415">
      <w:bodyDiv w:val="1"/>
      <w:marLeft w:val="0"/>
      <w:marRight w:val="0"/>
      <w:marTop w:val="0"/>
      <w:marBottom w:val="0"/>
      <w:divBdr>
        <w:top w:val="none" w:sz="0" w:space="0" w:color="auto"/>
        <w:left w:val="none" w:sz="0" w:space="0" w:color="auto"/>
        <w:bottom w:val="none" w:sz="0" w:space="0" w:color="auto"/>
        <w:right w:val="none" w:sz="0" w:space="0" w:color="auto"/>
      </w:divBdr>
    </w:div>
    <w:div w:id="1941454235">
      <w:bodyDiv w:val="1"/>
      <w:marLeft w:val="0"/>
      <w:marRight w:val="0"/>
      <w:marTop w:val="0"/>
      <w:marBottom w:val="0"/>
      <w:divBdr>
        <w:top w:val="none" w:sz="0" w:space="0" w:color="auto"/>
        <w:left w:val="none" w:sz="0" w:space="0" w:color="auto"/>
        <w:bottom w:val="none" w:sz="0" w:space="0" w:color="auto"/>
        <w:right w:val="none" w:sz="0" w:space="0" w:color="auto"/>
      </w:divBdr>
    </w:div>
    <w:div w:id="1943949252">
      <w:bodyDiv w:val="1"/>
      <w:marLeft w:val="0"/>
      <w:marRight w:val="0"/>
      <w:marTop w:val="0"/>
      <w:marBottom w:val="0"/>
      <w:divBdr>
        <w:top w:val="none" w:sz="0" w:space="0" w:color="auto"/>
        <w:left w:val="none" w:sz="0" w:space="0" w:color="auto"/>
        <w:bottom w:val="none" w:sz="0" w:space="0" w:color="auto"/>
        <w:right w:val="none" w:sz="0" w:space="0" w:color="auto"/>
      </w:divBdr>
    </w:div>
    <w:div w:id="1947544791">
      <w:bodyDiv w:val="1"/>
      <w:marLeft w:val="0"/>
      <w:marRight w:val="0"/>
      <w:marTop w:val="0"/>
      <w:marBottom w:val="0"/>
      <w:divBdr>
        <w:top w:val="none" w:sz="0" w:space="0" w:color="auto"/>
        <w:left w:val="none" w:sz="0" w:space="0" w:color="auto"/>
        <w:bottom w:val="none" w:sz="0" w:space="0" w:color="auto"/>
        <w:right w:val="none" w:sz="0" w:space="0" w:color="auto"/>
      </w:divBdr>
    </w:div>
    <w:div w:id="1947997819">
      <w:bodyDiv w:val="1"/>
      <w:marLeft w:val="0"/>
      <w:marRight w:val="0"/>
      <w:marTop w:val="0"/>
      <w:marBottom w:val="0"/>
      <w:divBdr>
        <w:top w:val="none" w:sz="0" w:space="0" w:color="auto"/>
        <w:left w:val="none" w:sz="0" w:space="0" w:color="auto"/>
        <w:bottom w:val="none" w:sz="0" w:space="0" w:color="auto"/>
        <w:right w:val="none" w:sz="0" w:space="0" w:color="auto"/>
      </w:divBdr>
    </w:div>
    <w:div w:id="1948079767">
      <w:bodyDiv w:val="1"/>
      <w:marLeft w:val="0"/>
      <w:marRight w:val="0"/>
      <w:marTop w:val="0"/>
      <w:marBottom w:val="0"/>
      <w:divBdr>
        <w:top w:val="none" w:sz="0" w:space="0" w:color="auto"/>
        <w:left w:val="none" w:sz="0" w:space="0" w:color="auto"/>
        <w:bottom w:val="none" w:sz="0" w:space="0" w:color="auto"/>
        <w:right w:val="none" w:sz="0" w:space="0" w:color="auto"/>
      </w:divBdr>
    </w:div>
    <w:div w:id="1953366229">
      <w:bodyDiv w:val="1"/>
      <w:marLeft w:val="0"/>
      <w:marRight w:val="0"/>
      <w:marTop w:val="0"/>
      <w:marBottom w:val="0"/>
      <w:divBdr>
        <w:top w:val="none" w:sz="0" w:space="0" w:color="auto"/>
        <w:left w:val="none" w:sz="0" w:space="0" w:color="auto"/>
        <w:bottom w:val="none" w:sz="0" w:space="0" w:color="auto"/>
        <w:right w:val="none" w:sz="0" w:space="0" w:color="auto"/>
      </w:divBdr>
    </w:div>
    <w:div w:id="1956521619">
      <w:bodyDiv w:val="1"/>
      <w:marLeft w:val="0"/>
      <w:marRight w:val="0"/>
      <w:marTop w:val="0"/>
      <w:marBottom w:val="0"/>
      <w:divBdr>
        <w:top w:val="none" w:sz="0" w:space="0" w:color="auto"/>
        <w:left w:val="none" w:sz="0" w:space="0" w:color="auto"/>
        <w:bottom w:val="none" w:sz="0" w:space="0" w:color="auto"/>
        <w:right w:val="none" w:sz="0" w:space="0" w:color="auto"/>
      </w:divBdr>
    </w:div>
    <w:div w:id="1956861066">
      <w:bodyDiv w:val="1"/>
      <w:marLeft w:val="0"/>
      <w:marRight w:val="0"/>
      <w:marTop w:val="0"/>
      <w:marBottom w:val="0"/>
      <w:divBdr>
        <w:top w:val="none" w:sz="0" w:space="0" w:color="auto"/>
        <w:left w:val="none" w:sz="0" w:space="0" w:color="auto"/>
        <w:bottom w:val="none" w:sz="0" w:space="0" w:color="auto"/>
        <w:right w:val="none" w:sz="0" w:space="0" w:color="auto"/>
      </w:divBdr>
    </w:div>
    <w:div w:id="1958021021">
      <w:bodyDiv w:val="1"/>
      <w:marLeft w:val="0"/>
      <w:marRight w:val="0"/>
      <w:marTop w:val="0"/>
      <w:marBottom w:val="0"/>
      <w:divBdr>
        <w:top w:val="none" w:sz="0" w:space="0" w:color="auto"/>
        <w:left w:val="none" w:sz="0" w:space="0" w:color="auto"/>
        <w:bottom w:val="none" w:sz="0" w:space="0" w:color="auto"/>
        <w:right w:val="none" w:sz="0" w:space="0" w:color="auto"/>
      </w:divBdr>
    </w:div>
    <w:div w:id="1964072903">
      <w:bodyDiv w:val="1"/>
      <w:marLeft w:val="0"/>
      <w:marRight w:val="0"/>
      <w:marTop w:val="0"/>
      <w:marBottom w:val="0"/>
      <w:divBdr>
        <w:top w:val="none" w:sz="0" w:space="0" w:color="auto"/>
        <w:left w:val="none" w:sz="0" w:space="0" w:color="auto"/>
        <w:bottom w:val="none" w:sz="0" w:space="0" w:color="auto"/>
        <w:right w:val="none" w:sz="0" w:space="0" w:color="auto"/>
      </w:divBdr>
    </w:div>
    <w:div w:id="1970696317">
      <w:bodyDiv w:val="1"/>
      <w:marLeft w:val="0"/>
      <w:marRight w:val="0"/>
      <w:marTop w:val="0"/>
      <w:marBottom w:val="0"/>
      <w:divBdr>
        <w:top w:val="none" w:sz="0" w:space="0" w:color="auto"/>
        <w:left w:val="none" w:sz="0" w:space="0" w:color="auto"/>
        <w:bottom w:val="none" w:sz="0" w:space="0" w:color="auto"/>
        <w:right w:val="none" w:sz="0" w:space="0" w:color="auto"/>
      </w:divBdr>
    </w:div>
    <w:div w:id="1971327617">
      <w:bodyDiv w:val="1"/>
      <w:marLeft w:val="0"/>
      <w:marRight w:val="0"/>
      <w:marTop w:val="0"/>
      <w:marBottom w:val="0"/>
      <w:divBdr>
        <w:top w:val="none" w:sz="0" w:space="0" w:color="auto"/>
        <w:left w:val="none" w:sz="0" w:space="0" w:color="auto"/>
        <w:bottom w:val="none" w:sz="0" w:space="0" w:color="auto"/>
        <w:right w:val="none" w:sz="0" w:space="0" w:color="auto"/>
      </w:divBdr>
    </w:div>
    <w:div w:id="1981306253">
      <w:bodyDiv w:val="1"/>
      <w:marLeft w:val="0"/>
      <w:marRight w:val="0"/>
      <w:marTop w:val="0"/>
      <w:marBottom w:val="0"/>
      <w:divBdr>
        <w:top w:val="none" w:sz="0" w:space="0" w:color="auto"/>
        <w:left w:val="none" w:sz="0" w:space="0" w:color="auto"/>
        <w:bottom w:val="none" w:sz="0" w:space="0" w:color="auto"/>
        <w:right w:val="none" w:sz="0" w:space="0" w:color="auto"/>
      </w:divBdr>
    </w:div>
    <w:div w:id="1990867399">
      <w:bodyDiv w:val="1"/>
      <w:marLeft w:val="0"/>
      <w:marRight w:val="0"/>
      <w:marTop w:val="0"/>
      <w:marBottom w:val="0"/>
      <w:divBdr>
        <w:top w:val="none" w:sz="0" w:space="0" w:color="auto"/>
        <w:left w:val="none" w:sz="0" w:space="0" w:color="auto"/>
        <w:bottom w:val="none" w:sz="0" w:space="0" w:color="auto"/>
        <w:right w:val="none" w:sz="0" w:space="0" w:color="auto"/>
      </w:divBdr>
    </w:div>
    <w:div w:id="1996447594">
      <w:bodyDiv w:val="1"/>
      <w:marLeft w:val="0"/>
      <w:marRight w:val="0"/>
      <w:marTop w:val="0"/>
      <w:marBottom w:val="0"/>
      <w:divBdr>
        <w:top w:val="none" w:sz="0" w:space="0" w:color="auto"/>
        <w:left w:val="none" w:sz="0" w:space="0" w:color="auto"/>
        <w:bottom w:val="none" w:sz="0" w:space="0" w:color="auto"/>
        <w:right w:val="none" w:sz="0" w:space="0" w:color="auto"/>
      </w:divBdr>
    </w:div>
    <w:div w:id="1997684231">
      <w:bodyDiv w:val="1"/>
      <w:marLeft w:val="0"/>
      <w:marRight w:val="0"/>
      <w:marTop w:val="0"/>
      <w:marBottom w:val="0"/>
      <w:divBdr>
        <w:top w:val="none" w:sz="0" w:space="0" w:color="auto"/>
        <w:left w:val="none" w:sz="0" w:space="0" w:color="auto"/>
        <w:bottom w:val="none" w:sz="0" w:space="0" w:color="auto"/>
        <w:right w:val="none" w:sz="0" w:space="0" w:color="auto"/>
      </w:divBdr>
    </w:div>
    <w:div w:id="1999992422">
      <w:bodyDiv w:val="1"/>
      <w:marLeft w:val="0"/>
      <w:marRight w:val="0"/>
      <w:marTop w:val="0"/>
      <w:marBottom w:val="0"/>
      <w:divBdr>
        <w:top w:val="none" w:sz="0" w:space="0" w:color="auto"/>
        <w:left w:val="none" w:sz="0" w:space="0" w:color="auto"/>
        <w:bottom w:val="none" w:sz="0" w:space="0" w:color="auto"/>
        <w:right w:val="none" w:sz="0" w:space="0" w:color="auto"/>
      </w:divBdr>
    </w:div>
    <w:div w:id="2006199900">
      <w:bodyDiv w:val="1"/>
      <w:marLeft w:val="0"/>
      <w:marRight w:val="0"/>
      <w:marTop w:val="0"/>
      <w:marBottom w:val="0"/>
      <w:divBdr>
        <w:top w:val="none" w:sz="0" w:space="0" w:color="auto"/>
        <w:left w:val="none" w:sz="0" w:space="0" w:color="auto"/>
        <w:bottom w:val="none" w:sz="0" w:space="0" w:color="auto"/>
        <w:right w:val="none" w:sz="0" w:space="0" w:color="auto"/>
      </w:divBdr>
    </w:div>
    <w:div w:id="2010474879">
      <w:bodyDiv w:val="1"/>
      <w:marLeft w:val="0"/>
      <w:marRight w:val="0"/>
      <w:marTop w:val="0"/>
      <w:marBottom w:val="0"/>
      <w:divBdr>
        <w:top w:val="none" w:sz="0" w:space="0" w:color="auto"/>
        <w:left w:val="none" w:sz="0" w:space="0" w:color="auto"/>
        <w:bottom w:val="none" w:sz="0" w:space="0" w:color="auto"/>
        <w:right w:val="none" w:sz="0" w:space="0" w:color="auto"/>
      </w:divBdr>
    </w:div>
    <w:div w:id="2010669165">
      <w:bodyDiv w:val="1"/>
      <w:marLeft w:val="0"/>
      <w:marRight w:val="0"/>
      <w:marTop w:val="0"/>
      <w:marBottom w:val="0"/>
      <w:divBdr>
        <w:top w:val="none" w:sz="0" w:space="0" w:color="auto"/>
        <w:left w:val="none" w:sz="0" w:space="0" w:color="auto"/>
        <w:bottom w:val="none" w:sz="0" w:space="0" w:color="auto"/>
        <w:right w:val="none" w:sz="0" w:space="0" w:color="auto"/>
      </w:divBdr>
    </w:div>
    <w:div w:id="2013339346">
      <w:bodyDiv w:val="1"/>
      <w:marLeft w:val="0"/>
      <w:marRight w:val="0"/>
      <w:marTop w:val="0"/>
      <w:marBottom w:val="0"/>
      <w:divBdr>
        <w:top w:val="none" w:sz="0" w:space="0" w:color="auto"/>
        <w:left w:val="none" w:sz="0" w:space="0" w:color="auto"/>
        <w:bottom w:val="none" w:sz="0" w:space="0" w:color="auto"/>
        <w:right w:val="none" w:sz="0" w:space="0" w:color="auto"/>
      </w:divBdr>
    </w:div>
    <w:div w:id="2018801785">
      <w:bodyDiv w:val="1"/>
      <w:marLeft w:val="0"/>
      <w:marRight w:val="0"/>
      <w:marTop w:val="0"/>
      <w:marBottom w:val="0"/>
      <w:divBdr>
        <w:top w:val="none" w:sz="0" w:space="0" w:color="auto"/>
        <w:left w:val="none" w:sz="0" w:space="0" w:color="auto"/>
        <w:bottom w:val="none" w:sz="0" w:space="0" w:color="auto"/>
        <w:right w:val="none" w:sz="0" w:space="0" w:color="auto"/>
      </w:divBdr>
    </w:div>
    <w:div w:id="2021546634">
      <w:bodyDiv w:val="1"/>
      <w:marLeft w:val="0"/>
      <w:marRight w:val="0"/>
      <w:marTop w:val="0"/>
      <w:marBottom w:val="0"/>
      <w:divBdr>
        <w:top w:val="none" w:sz="0" w:space="0" w:color="auto"/>
        <w:left w:val="none" w:sz="0" w:space="0" w:color="auto"/>
        <w:bottom w:val="none" w:sz="0" w:space="0" w:color="auto"/>
        <w:right w:val="none" w:sz="0" w:space="0" w:color="auto"/>
      </w:divBdr>
    </w:div>
    <w:div w:id="2025400937">
      <w:bodyDiv w:val="1"/>
      <w:marLeft w:val="0"/>
      <w:marRight w:val="0"/>
      <w:marTop w:val="0"/>
      <w:marBottom w:val="0"/>
      <w:divBdr>
        <w:top w:val="none" w:sz="0" w:space="0" w:color="auto"/>
        <w:left w:val="none" w:sz="0" w:space="0" w:color="auto"/>
        <w:bottom w:val="none" w:sz="0" w:space="0" w:color="auto"/>
        <w:right w:val="none" w:sz="0" w:space="0" w:color="auto"/>
      </w:divBdr>
    </w:div>
    <w:div w:id="2026396185">
      <w:bodyDiv w:val="1"/>
      <w:marLeft w:val="0"/>
      <w:marRight w:val="0"/>
      <w:marTop w:val="0"/>
      <w:marBottom w:val="0"/>
      <w:divBdr>
        <w:top w:val="none" w:sz="0" w:space="0" w:color="auto"/>
        <w:left w:val="none" w:sz="0" w:space="0" w:color="auto"/>
        <w:bottom w:val="none" w:sz="0" w:space="0" w:color="auto"/>
        <w:right w:val="none" w:sz="0" w:space="0" w:color="auto"/>
      </w:divBdr>
    </w:div>
    <w:div w:id="2032488597">
      <w:bodyDiv w:val="1"/>
      <w:marLeft w:val="0"/>
      <w:marRight w:val="0"/>
      <w:marTop w:val="0"/>
      <w:marBottom w:val="0"/>
      <w:divBdr>
        <w:top w:val="none" w:sz="0" w:space="0" w:color="auto"/>
        <w:left w:val="none" w:sz="0" w:space="0" w:color="auto"/>
        <w:bottom w:val="none" w:sz="0" w:space="0" w:color="auto"/>
        <w:right w:val="none" w:sz="0" w:space="0" w:color="auto"/>
      </w:divBdr>
    </w:div>
    <w:div w:id="2049331824">
      <w:bodyDiv w:val="1"/>
      <w:marLeft w:val="0"/>
      <w:marRight w:val="0"/>
      <w:marTop w:val="0"/>
      <w:marBottom w:val="0"/>
      <w:divBdr>
        <w:top w:val="none" w:sz="0" w:space="0" w:color="auto"/>
        <w:left w:val="none" w:sz="0" w:space="0" w:color="auto"/>
        <w:bottom w:val="none" w:sz="0" w:space="0" w:color="auto"/>
        <w:right w:val="none" w:sz="0" w:space="0" w:color="auto"/>
      </w:divBdr>
    </w:div>
    <w:div w:id="2051490199">
      <w:bodyDiv w:val="1"/>
      <w:marLeft w:val="0"/>
      <w:marRight w:val="0"/>
      <w:marTop w:val="0"/>
      <w:marBottom w:val="0"/>
      <w:divBdr>
        <w:top w:val="none" w:sz="0" w:space="0" w:color="auto"/>
        <w:left w:val="none" w:sz="0" w:space="0" w:color="auto"/>
        <w:bottom w:val="none" w:sz="0" w:space="0" w:color="auto"/>
        <w:right w:val="none" w:sz="0" w:space="0" w:color="auto"/>
      </w:divBdr>
    </w:div>
    <w:div w:id="2057505999">
      <w:bodyDiv w:val="1"/>
      <w:marLeft w:val="0"/>
      <w:marRight w:val="0"/>
      <w:marTop w:val="0"/>
      <w:marBottom w:val="0"/>
      <w:divBdr>
        <w:top w:val="none" w:sz="0" w:space="0" w:color="auto"/>
        <w:left w:val="none" w:sz="0" w:space="0" w:color="auto"/>
        <w:bottom w:val="none" w:sz="0" w:space="0" w:color="auto"/>
        <w:right w:val="none" w:sz="0" w:space="0" w:color="auto"/>
      </w:divBdr>
    </w:div>
    <w:div w:id="2060349666">
      <w:bodyDiv w:val="1"/>
      <w:marLeft w:val="0"/>
      <w:marRight w:val="0"/>
      <w:marTop w:val="0"/>
      <w:marBottom w:val="0"/>
      <w:divBdr>
        <w:top w:val="none" w:sz="0" w:space="0" w:color="auto"/>
        <w:left w:val="none" w:sz="0" w:space="0" w:color="auto"/>
        <w:bottom w:val="none" w:sz="0" w:space="0" w:color="auto"/>
        <w:right w:val="none" w:sz="0" w:space="0" w:color="auto"/>
      </w:divBdr>
    </w:div>
    <w:div w:id="2064673520">
      <w:bodyDiv w:val="1"/>
      <w:marLeft w:val="0"/>
      <w:marRight w:val="0"/>
      <w:marTop w:val="0"/>
      <w:marBottom w:val="0"/>
      <w:divBdr>
        <w:top w:val="none" w:sz="0" w:space="0" w:color="auto"/>
        <w:left w:val="none" w:sz="0" w:space="0" w:color="auto"/>
        <w:bottom w:val="none" w:sz="0" w:space="0" w:color="auto"/>
        <w:right w:val="none" w:sz="0" w:space="0" w:color="auto"/>
      </w:divBdr>
    </w:div>
    <w:div w:id="2065910310">
      <w:bodyDiv w:val="1"/>
      <w:marLeft w:val="0"/>
      <w:marRight w:val="0"/>
      <w:marTop w:val="0"/>
      <w:marBottom w:val="0"/>
      <w:divBdr>
        <w:top w:val="none" w:sz="0" w:space="0" w:color="auto"/>
        <w:left w:val="none" w:sz="0" w:space="0" w:color="auto"/>
        <w:bottom w:val="none" w:sz="0" w:space="0" w:color="auto"/>
        <w:right w:val="none" w:sz="0" w:space="0" w:color="auto"/>
      </w:divBdr>
    </w:div>
    <w:div w:id="2066489258">
      <w:bodyDiv w:val="1"/>
      <w:marLeft w:val="0"/>
      <w:marRight w:val="0"/>
      <w:marTop w:val="0"/>
      <w:marBottom w:val="0"/>
      <w:divBdr>
        <w:top w:val="none" w:sz="0" w:space="0" w:color="auto"/>
        <w:left w:val="none" w:sz="0" w:space="0" w:color="auto"/>
        <w:bottom w:val="none" w:sz="0" w:space="0" w:color="auto"/>
        <w:right w:val="none" w:sz="0" w:space="0" w:color="auto"/>
      </w:divBdr>
    </w:div>
    <w:div w:id="2067222093">
      <w:bodyDiv w:val="1"/>
      <w:marLeft w:val="0"/>
      <w:marRight w:val="0"/>
      <w:marTop w:val="0"/>
      <w:marBottom w:val="0"/>
      <w:divBdr>
        <w:top w:val="none" w:sz="0" w:space="0" w:color="auto"/>
        <w:left w:val="none" w:sz="0" w:space="0" w:color="auto"/>
        <w:bottom w:val="none" w:sz="0" w:space="0" w:color="auto"/>
        <w:right w:val="none" w:sz="0" w:space="0" w:color="auto"/>
      </w:divBdr>
    </w:div>
    <w:div w:id="2072383160">
      <w:bodyDiv w:val="1"/>
      <w:marLeft w:val="0"/>
      <w:marRight w:val="0"/>
      <w:marTop w:val="0"/>
      <w:marBottom w:val="0"/>
      <w:divBdr>
        <w:top w:val="none" w:sz="0" w:space="0" w:color="auto"/>
        <w:left w:val="none" w:sz="0" w:space="0" w:color="auto"/>
        <w:bottom w:val="none" w:sz="0" w:space="0" w:color="auto"/>
        <w:right w:val="none" w:sz="0" w:space="0" w:color="auto"/>
      </w:divBdr>
    </w:div>
    <w:div w:id="2074310427">
      <w:bodyDiv w:val="1"/>
      <w:marLeft w:val="0"/>
      <w:marRight w:val="0"/>
      <w:marTop w:val="0"/>
      <w:marBottom w:val="0"/>
      <w:divBdr>
        <w:top w:val="none" w:sz="0" w:space="0" w:color="auto"/>
        <w:left w:val="none" w:sz="0" w:space="0" w:color="auto"/>
        <w:bottom w:val="none" w:sz="0" w:space="0" w:color="auto"/>
        <w:right w:val="none" w:sz="0" w:space="0" w:color="auto"/>
      </w:divBdr>
    </w:div>
    <w:div w:id="2075424677">
      <w:bodyDiv w:val="1"/>
      <w:marLeft w:val="0"/>
      <w:marRight w:val="0"/>
      <w:marTop w:val="0"/>
      <w:marBottom w:val="0"/>
      <w:divBdr>
        <w:top w:val="none" w:sz="0" w:space="0" w:color="auto"/>
        <w:left w:val="none" w:sz="0" w:space="0" w:color="auto"/>
        <w:bottom w:val="none" w:sz="0" w:space="0" w:color="auto"/>
        <w:right w:val="none" w:sz="0" w:space="0" w:color="auto"/>
      </w:divBdr>
    </w:div>
    <w:div w:id="2082603251">
      <w:bodyDiv w:val="1"/>
      <w:marLeft w:val="0"/>
      <w:marRight w:val="0"/>
      <w:marTop w:val="0"/>
      <w:marBottom w:val="0"/>
      <w:divBdr>
        <w:top w:val="none" w:sz="0" w:space="0" w:color="auto"/>
        <w:left w:val="none" w:sz="0" w:space="0" w:color="auto"/>
        <w:bottom w:val="none" w:sz="0" w:space="0" w:color="auto"/>
        <w:right w:val="none" w:sz="0" w:space="0" w:color="auto"/>
      </w:divBdr>
    </w:div>
    <w:div w:id="2085251221">
      <w:bodyDiv w:val="1"/>
      <w:marLeft w:val="0"/>
      <w:marRight w:val="0"/>
      <w:marTop w:val="0"/>
      <w:marBottom w:val="0"/>
      <w:divBdr>
        <w:top w:val="none" w:sz="0" w:space="0" w:color="auto"/>
        <w:left w:val="none" w:sz="0" w:space="0" w:color="auto"/>
        <w:bottom w:val="none" w:sz="0" w:space="0" w:color="auto"/>
        <w:right w:val="none" w:sz="0" w:space="0" w:color="auto"/>
      </w:divBdr>
    </w:div>
    <w:div w:id="2088378505">
      <w:bodyDiv w:val="1"/>
      <w:marLeft w:val="0"/>
      <w:marRight w:val="0"/>
      <w:marTop w:val="0"/>
      <w:marBottom w:val="0"/>
      <w:divBdr>
        <w:top w:val="none" w:sz="0" w:space="0" w:color="auto"/>
        <w:left w:val="none" w:sz="0" w:space="0" w:color="auto"/>
        <w:bottom w:val="none" w:sz="0" w:space="0" w:color="auto"/>
        <w:right w:val="none" w:sz="0" w:space="0" w:color="auto"/>
      </w:divBdr>
    </w:div>
    <w:div w:id="2097440068">
      <w:bodyDiv w:val="1"/>
      <w:marLeft w:val="0"/>
      <w:marRight w:val="0"/>
      <w:marTop w:val="0"/>
      <w:marBottom w:val="0"/>
      <w:divBdr>
        <w:top w:val="none" w:sz="0" w:space="0" w:color="auto"/>
        <w:left w:val="none" w:sz="0" w:space="0" w:color="auto"/>
        <w:bottom w:val="none" w:sz="0" w:space="0" w:color="auto"/>
        <w:right w:val="none" w:sz="0" w:space="0" w:color="auto"/>
      </w:divBdr>
    </w:div>
    <w:div w:id="2099667185">
      <w:bodyDiv w:val="1"/>
      <w:marLeft w:val="0"/>
      <w:marRight w:val="0"/>
      <w:marTop w:val="0"/>
      <w:marBottom w:val="0"/>
      <w:divBdr>
        <w:top w:val="none" w:sz="0" w:space="0" w:color="auto"/>
        <w:left w:val="none" w:sz="0" w:space="0" w:color="auto"/>
        <w:bottom w:val="none" w:sz="0" w:space="0" w:color="auto"/>
        <w:right w:val="none" w:sz="0" w:space="0" w:color="auto"/>
      </w:divBdr>
    </w:div>
    <w:div w:id="2100248498">
      <w:bodyDiv w:val="1"/>
      <w:marLeft w:val="0"/>
      <w:marRight w:val="0"/>
      <w:marTop w:val="0"/>
      <w:marBottom w:val="0"/>
      <w:divBdr>
        <w:top w:val="none" w:sz="0" w:space="0" w:color="auto"/>
        <w:left w:val="none" w:sz="0" w:space="0" w:color="auto"/>
        <w:bottom w:val="none" w:sz="0" w:space="0" w:color="auto"/>
        <w:right w:val="none" w:sz="0" w:space="0" w:color="auto"/>
      </w:divBdr>
    </w:div>
    <w:div w:id="2111270595">
      <w:bodyDiv w:val="1"/>
      <w:marLeft w:val="0"/>
      <w:marRight w:val="0"/>
      <w:marTop w:val="0"/>
      <w:marBottom w:val="0"/>
      <w:divBdr>
        <w:top w:val="none" w:sz="0" w:space="0" w:color="auto"/>
        <w:left w:val="none" w:sz="0" w:space="0" w:color="auto"/>
        <w:bottom w:val="none" w:sz="0" w:space="0" w:color="auto"/>
        <w:right w:val="none" w:sz="0" w:space="0" w:color="auto"/>
      </w:divBdr>
    </w:div>
    <w:div w:id="2111856291">
      <w:bodyDiv w:val="1"/>
      <w:marLeft w:val="0"/>
      <w:marRight w:val="0"/>
      <w:marTop w:val="0"/>
      <w:marBottom w:val="0"/>
      <w:divBdr>
        <w:top w:val="none" w:sz="0" w:space="0" w:color="auto"/>
        <w:left w:val="none" w:sz="0" w:space="0" w:color="auto"/>
        <w:bottom w:val="none" w:sz="0" w:space="0" w:color="auto"/>
        <w:right w:val="none" w:sz="0" w:space="0" w:color="auto"/>
      </w:divBdr>
    </w:div>
    <w:div w:id="2114590646">
      <w:bodyDiv w:val="1"/>
      <w:marLeft w:val="0"/>
      <w:marRight w:val="0"/>
      <w:marTop w:val="0"/>
      <w:marBottom w:val="0"/>
      <w:divBdr>
        <w:top w:val="none" w:sz="0" w:space="0" w:color="auto"/>
        <w:left w:val="none" w:sz="0" w:space="0" w:color="auto"/>
        <w:bottom w:val="none" w:sz="0" w:space="0" w:color="auto"/>
        <w:right w:val="none" w:sz="0" w:space="0" w:color="auto"/>
      </w:divBdr>
    </w:div>
    <w:div w:id="2118597685">
      <w:bodyDiv w:val="1"/>
      <w:marLeft w:val="0"/>
      <w:marRight w:val="0"/>
      <w:marTop w:val="0"/>
      <w:marBottom w:val="0"/>
      <w:divBdr>
        <w:top w:val="none" w:sz="0" w:space="0" w:color="auto"/>
        <w:left w:val="none" w:sz="0" w:space="0" w:color="auto"/>
        <w:bottom w:val="none" w:sz="0" w:space="0" w:color="auto"/>
        <w:right w:val="none" w:sz="0" w:space="0" w:color="auto"/>
      </w:divBdr>
    </w:div>
    <w:div w:id="2122459191">
      <w:bodyDiv w:val="1"/>
      <w:marLeft w:val="0"/>
      <w:marRight w:val="0"/>
      <w:marTop w:val="0"/>
      <w:marBottom w:val="0"/>
      <w:divBdr>
        <w:top w:val="none" w:sz="0" w:space="0" w:color="auto"/>
        <w:left w:val="none" w:sz="0" w:space="0" w:color="auto"/>
        <w:bottom w:val="none" w:sz="0" w:space="0" w:color="auto"/>
        <w:right w:val="none" w:sz="0" w:space="0" w:color="auto"/>
      </w:divBdr>
    </w:div>
    <w:div w:id="2126382007">
      <w:bodyDiv w:val="1"/>
      <w:marLeft w:val="0"/>
      <w:marRight w:val="0"/>
      <w:marTop w:val="0"/>
      <w:marBottom w:val="0"/>
      <w:divBdr>
        <w:top w:val="none" w:sz="0" w:space="0" w:color="auto"/>
        <w:left w:val="none" w:sz="0" w:space="0" w:color="auto"/>
        <w:bottom w:val="none" w:sz="0" w:space="0" w:color="auto"/>
        <w:right w:val="none" w:sz="0" w:space="0" w:color="auto"/>
      </w:divBdr>
    </w:div>
    <w:div w:id="2128892738">
      <w:bodyDiv w:val="1"/>
      <w:marLeft w:val="0"/>
      <w:marRight w:val="0"/>
      <w:marTop w:val="0"/>
      <w:marBottom w:val="0"/>
      <w:divBdr>
        <w:top w:val="none" w:sz="0" w:space="0" w:color="auto"/>
        <w:left w:val="none" w:sz="0" w:space="0" w:color="auto"/>
        <w:bottom w:val="none" w:sz="0" w:space="0" w:color="auto"/>
        <w:right w:val="none" w:sz="0" w:space="0" w:color="auto"/>
      </w:divBdr>
    </w:div>
    <w:div w:id="2136364340">
      <w:bodyDiv w:val="1"/>
      <w:marLeft w:val="0"/>
      <w:marRight w:val="0"/>
      <w:marTop w:val="0"/>
      <w:marBottom w:val="0"/>
      <w:divBdr>
        <w:top w:val="none" w:sz="0" w:space="0" w:color="auto"/>
        <w:left w:val="none" w:sz="0" w:space="0" w:color="auto"/>
        <w:bottom w:val="none" w:sz="0" w:space="0" w:color="auto"/>
        <w:right w:val="none" w:sz="0" w:space="0" w:color="auto"/>
      </w:divBdr>
    </w:div>
    <w:div w:id="2138377184">
      <w:bodyDiv w:val="1"/>
      <w:marLeft w:val="0"/>
      <w:marRight w:val="0"/>
      <w:marTop w:val="0"/>
      <w:marBottom w:val="0"/>
      <w:divBdr>
        <w:top w:val="none" w:sz="0" w:space="0" w:color="auto"/>
        <w:left w:val="none" w:sz="0" w:space="0" w:color="auto"/>
        <w:bottom w:val="none" w:sz="0" w:space="0" w:color="auto"/>
        <w:right w:val="none" w:sz="0" w:space="0" w:color="auto"/>
      </w:divBdr>
    </w:div>
    <w:div w:id="214650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ya\AppData\Roaming\Microsoft\Templates\Bold%20sales%20resume.dotx" TargetMode="External"/></Relationships>
</file>

<file path=word/theme/theme1.xml><?xml version="1.0" encoding="utf-8"?>
<a:theme xmlns:a="http://schemas.openxmlformats.org/drawingml/2006/main" name="Theme1">
  <a:themeElements>
    <a:clrScheme name="Resume">
      <a:dk1>
        <a:sysClr val="windowText" lastClr="000000"/>
      </a:dk1>
      <a:lt1>
        <a:sysClr val="window" lastClr="FFFFFF"/>
      </a:lt1>
      <a:dk2>
        <a:srgbClr val="231F20"/>
      </a:dk2>
      <a:lt2>
        <a:srgbClr val="F0F0F0"/>
      </a:lt2>
      <a:accent1>
        <a:srgbClr val="7C9E0E"/>
      </a:accent1>
      <a:accent2>
        <a:srgbClr val="4D4D4D"/>
      </a:accent2>
      <a:accent3>
        <a:srgbClr val="3C6478"/>
      </a:accent3>
      <a:accent4>
        <a:srgbClr val="6D5535"/>
      </a:accent4>
      <a:accent5>
        <a:srgbClr val="8D3F4C"/>
      </a:accent5>
      <a:accent6>
        <a:srgbClr val="654C7A"/>
      </a:accent6>
      <a:hlink>
        <a:srgbClr val="8EB610"/>
      </a:hlink>
      <a:folHlink>
        <a:srgbClr val="F7921E"/>
      </a:folHlink>
    </a:clrScheme>
    <a:fontScheme name="Custom 6">
      <a:majorFont>
        <a:latin typeface="Franklin Gothic Heavy"/>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2ECFB6-C5AC-4293-82FE-5059EC57A0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C8230A-7404-40E0-8981-BA2711AA528F}">
  <ds:schemaRefs>
    <ds:schemaRef ds:uri="http://schemas.microsoft.com/sharepoint/v3/contenttype/forms"/>
  </ds:schemaRefs>
</ds:datastoreItem>
</file>

<file path=customXml/itemProps4.xml><?xml version="1.0" encoding="utf-8"?>
<ds:datastoreItem xmlns:ds="http://schemas.openxmlformats.org/officeDocument/2006/customXml" ds:itemID="{8A669BD1-294E-49DD-B69C-4E45E0D9A9E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5.xml><?xml version="1.0" encoding="utf-8"?>
<ds:datastoreItem xmlns:ds="http://schemas.openxmlformats.org/officeDocument/2006/customXml" ds:itemID="{13A6D00A-7404-45BF-8B4E-2E02CF64CF3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Bold sales resume</Template>
  <TotalTime>0</TotalTime>
  <Pages>4</Pages>
  <Words>1392</Words>
  <Characters>7937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2026-06-19T09:51:00Z</dcterms:created>
  <dcterms:modified xsi:type="dcterms:W3CDTF">2026-06-19T09:51:00Z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